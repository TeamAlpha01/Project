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1F36CB" w:rsidRDefault="001F36CB" w14:paraId="19A2F78C" wp14:textId="67326692">
      <w:pPr>
        <w:pStyle w:val="DocumentTitle"/>
      </w:pPr>
      <w:r w:rsidRPr="0E87E649" w:rsidR="001F36CB">
        <w:rPr>
          <w:sz w:val="40"/>
          <w:szCs w:val="40"/>
        </w:rPr>
        <w:t>Low Level Design - &lt;Interview Management System&gt;</w:t>
      </w:r>
    </w:p>
    <w:p xmlns:wp14="http://schemas.microsoft.com/office/word/2010/wordml" w:rsidR="001F36CB" w:rsidRDefault="001F36CB" w14:paraId="03223799" wp14:textId="77777777">
      <w:pPr>
        <w:pStyle w:val="FirstPageLabelText"/>
      </w:pPr>
      <w:r>
        <w:rPr>
          <w:b/>
        </w:rPr>
        <w:t>Document ID:</w:t>
      </w:r>
      <w:r>
        <w:t xml:space="preserve"> </w:t>
      </w:r>
      <w:r w:rsidR="00C96984">
        <w:t>&lt; Use Case Number &gt;</w:t>
      </w:r>
      <w:r>
        <w:t xml:space="preserve"> </w:t>
      </w:r>
    </w:p>
    <w:p xmlns:wp14="http://schemas.microsoft.com/office/word/2010/wordml" w:rsidR="001F36CB" w:rsidRDefault="005A103C" w14:paraId="04FBFE4C" wp14:textId="77777777">
      <w:pPr>
        <w:pStyle w:val="FirstPageLabelText"/>
      </w:pPr>
      <w:r>
        <w:rPr>
          <w:b/>
        </w:rPr>
        <w:t>Last Reviewed by</w:t>
      </w:r>
      <w:r w:rsidR="001F36CB">
        <w:rPr>
          <w:b/>
        </w:rPr>
        <w:t>:</w:t>
      </w:r>
      <w:r w:rsidR="001F36CB">
        <w:t xml:space="preserve"> </w:t>
      </w:r>
      <w:r w:rsidR="00D84C4B">
        <w:t>&lt;user name&gt;</w:t>
      </w:r>
    </w:p>
    <w:p xmlns:wp14="http://schemas.microsoft.com/office/word/2010/wordml" w:rsidR="001F36CB" w:rsidRDefault="001F36CB" w14:paraId="6B81E9ED" wp14:textId="77777777">
      <w:pPr>
        <w:pStyle w:val="FirstPageLabelText"/>
      </w:pPr>
      <w:r>
        <w:rPr>
          <w:b/>
        </w:rPr>
        <w:t>Version:</w:t>
      </w:r>
      <w:r>
        <w:t xml:space="preserve"> </w:t>
      </w:r>
      <w:r w:rsidR="0007638A">
        <w:t>2.</w:t>
      </w:r>
      <w:r w:rsidR="003A6083">
        <w:t>1</w:t>
      </w:r>
    </w:p>
    <w:p xmlns:wp14="http://schemas.microsoft.com/office/word/2010/wordml" w:rsidR="001F36CB" w:rsidRDefault="001F36CB" w14:paraId="20D71E19" wp14:textId="77777777">
      <w:pPr>
        <w:pStyle w:val="FirstPageLabelText"/>
      </w:pPr>
      <w:r>
        <w:rPr>
          <w:b/>
        </w:rPr>
        <w:t>Date:</w:t>
      </w:r>
      <w:r>
        <w:rPr>
          <w:b/>
          <w:bCs/>
        </w:rPr>
        <w:t xml:space="preserve"> </w:t>
      </w:r>
      <w:r w:rsidR="005A103C">
        <w:rPr>
          <w:b/>
          <w:bCs/>
        </w:rPr>
        <w:t>Jan 25, 2022</w:t>
      </w:r>
    </w:p>
    <w:p xmlns:wp14="http://schemas.microsoft.com/office/word/2010/wordml" w:rsidR="001F36CB" w:rsidRDefault="001F36CB" w14:paraId="672A6659" wp14:textId="77777777"/>
    <w:p xmlns:wp14="http://schemas.microsoft.com/office/word/2010/wordml" w:rsidR="001F36CB" w:rsidRDefault="001F36CB" w14:paraId="0A37501D" wp14:textId="77777777">
      <w:pPr>
        <w:pStyle w:val="FirstPageLabelHeading"/>
        <w:rPr>
          <w:b w:val="0"/>
        </w:rPr>
        <w:sectPr w:rsidR="001F36C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orient="portrait" w:code="1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xmlns:wp14="http://schemas.microsoft.com/office/word/2010/wordml" w:rsidR="001F36CB" w:rsidRDefault="001F36CB" w14:paraId="22E0FC93" wp14:textId="77777777">
      <w:pPr>
        <w:pStyle w:val="TOCTitle"/>
      </w:pPr>
      <w:r>
        <w:t>Table of Contents</w:t>
      </w:r>
    </w:p>
    <w:p xmlns:wp14="http://schemas.microsoft.com/office/word/2010/wordml" w:rsidRPr="001B2C48" w:rsidR="006C148A" w:rsidRDefault="001F36CB" w14:paraId="61F7EA40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history="1" w:anchor="_Toc103595083">
        <w:r w:rsidRPr="00E46F94" w:rsidR="006C148A">
          <w:rPr>
            <w:rStyle w:val="Hyperlink"/>
          </w:rPr>
          <w:t>1.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Introduction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_Toc103595083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775D578A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84">
        <w:r w:rsidRPr="00E46F94" w:rsidR="006C148A">
          <w:rPr>
            <w:rStyle w:val="Hyperlink"/>
          </w:rPr>
          <w:t>2.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Design Approach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_Toc103595084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6524FB86" wp14:textId="77777777">
      <w:pPr>
        <w:pStyle w:val="TOC2"/>
        <w:rPr>
          <w:rFonts w:ascii="Calibri" w:hAnsi="Calibri"/>
          <w:sz w:val="22"/>
          <w:szCs w:val="22"/>
          <w:lang w:val="en-IN" w:eastAsia="en-IN"/>
        </w:rPr>
      </w:pPr>
      <w:hyperlink w:history="1" w:anchor="_Toc103595085">
        <w:r w:rsidRPr="00E46F94" w:rsidR="006C148A">
          <w:rPr>
            <w:rStyle w:val="Hyperlink"/>
          </w:rPr>
          <w:t>2.1</w:t>
        </w:r>
        <w:r w:rsidRPr="001B2C48" w:rsidR="006C148A">
          <w:rPr>
            <w:rFonts w:ascii="Calibri" w:hAnsi="Calibri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Approach 1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_Toc103595085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1D318D4F" wp14:textId="77777777">
      <w:pPr>
        <w:pStyle w:val="TOC2"/>
        <w:rPr>
          <w:rFonts w:ascii="Calibri" w:hAnsi="Calibri"/>
          <w:sz w:val="22"/>
          <w:szCs w:val="22"/>
          <w:lang w:val="en-IN" w:eastAsia="en-IN"/>
        </w:rPr>
      </w:pPr>
      <w:hyperlink w:history="1" w:anchor="_Toc103595086">
        <w:r w:rsidRPr="00E46F94" w:rsidR="006C148A">
          <w:rPr>
            <w:rStyle w:val="Hyperlink"/>
          </w:rPr>
          <w:t>2.2</w:t>
        </w:r>
        <w:r w:rsidRPr="001B2C48" w:rsidR="006C148A">
          <w:rPr>
            <w:rFonts w:ascii="Calibri" w:hAnsi="Calibri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Approach 2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_Toc103595086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66FAD30D" wp14:textId="77777777">
      <w:pPr>
        <w:pStyle w:val="TOC2"/>
        <w:rPr>
          <w:rFonts w:ascii="Calibri" w:hAnsi="Calibri"/>
          <w:sz w:val="22"/>
          <w:szCs w:val="22"/>
          <w:lang w:val="en-IN" w:eastAsia="en-IN"/>
        </w:rPr>
      </w:pPr>
      <w:hyperlink w:history="1" w:anchor="_Toc103595087">
        <w:r w:rsidRPr="00E46F94" w:rsidR="006C148A">
          <w:rPr>
            <w:rStyle w:val="Hyperlink"/>
          </w:rPr>
          <w:t>2.3</w:t>
        </w:r>
        <w:r w:rsidRPr="001B2C48" w:rsidR="006C148A">
          <w:rPr>
            <w:rFonts w:ascii="Calibri" w:hAnsi="Calibri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Selected Approach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_Toc103595087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5B6D5C90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88">
        <w:r w:rsidRPr="00E46F94" w:rsidR="006C148A">
          <w:rPr>
            <w:rStyle w:val="Hyperlink"/>
          </w:rPr>
          <w:t>3.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Class Diagram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_Toc103595088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09EC4341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89">
        <w:r w:rsidRPr="00E46F94" w:rsidR="006C148A">
          <w:rPr>
            <w:rStyle w:val="Hyperlink"/>
          </w:rPr>
          <w:t>4.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Detailed Interaction Diagram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_Toc103595089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1A0CFD45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90">
        <w:r w:rsidRPr="00E46F94" w:rsidR="006C148A">
          <w:rPr>
            <w:rStyle w:val="Hyperlink"/>
          </w:rPr>
          <w:t>5.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Presentation Layer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_Toc103595090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541DA371" wp14:textId="77777777">
      <w:pPr>
        <w:pStyle w:val="TOC2"/>
        <w:rPr>
          <w:rFonts w:ascii="Calibri" w:hAnsi="Calibri"/>
          <w:sz w:val="22"/>
          <w:szCs w:val="22"/>
          <w:lang w:val="en-IN" w:eastAsia="en-IN"/>
        </w:rPr>
      </w:pPr>
      <w:hyperlink w:history="1" w:anchor="_Toc103595091">
        <w:r w:rsidRPr="00E46F94" w:rsidR="006C148A">
          <w:rPr>
            <w:rStyle w:val="Hyperlink"/>
          </w:rPr>
          <w:t>5.1</w:t>
        </w:r>
        <w:r w:rsidRPr="001B2C48" w:rsidR="006C148A">
          <w:rPr>
            <w:rFonts w:ascii="Calibri" w:hAnsi="Calibri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Screens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_Toc103595091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2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6802E42A" wp14:textId="77777777">
      <w:pPr>
        <w:pStyle w:val="TOC2"/>
        <w:rPr>
          <w:rFonts w:ascii="Calibri" w:hAnsi="Calibri"/>
          <w:sz w:val="22"/>
          <w:szCs w:val="22"/>
          <w:lang w:val="en-IN" w:eastAsia="en-IN"/>
        </w:rPr>
      </w:pPr>
      <w:hyperlink w:history="1" w:anchor="_Toc103595092">
        <w:r w:rsidRPr="00E46F94" w:rsidR="006C148A">
          <w:rPr>
            <w:rStyle w:val="Hyperlink"/>
          </w:rPr>
          <w:t>5.2</w:t>
        </w:r>
        <w:r w:rsidRPr="001B2C48" w:rsidR="006C148A">
          <w:rPr>
            <w:rFonts w:ascii="Calibri" w:hAnsi="Calibri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Reports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_Toc103595092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3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4AEA839B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93">
        <w:r w:rsidRPr="00E46F94" w:rsidR="006C148A">
          <w:rPr>
            <w:rStyle w:val="Hyperlink"/>
          </w:rPr>
          <w:t>6.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Business Layer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_Toc103595093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3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0E7B548A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94">
        <w:r w:rsidRPr="00E46F94" w:rsidR="006C148A">
          <w:rPr>
            <w:rStyle w:val="Hyperlink"/>
          </w:rPr>
          <w:t>7.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Database Layer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_Toc103595094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4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7CFB6066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95">
        <w:r w:rsidRPr="00E46F94" w:rsidR="006C148A">
          <w:rPr>
            <w:rStyle w:val="Hyperlink"/>
          </w:rPr>
          <w:t>8.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Detailed Design to Functional Requirement Cross Reference Matrix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_Toc103595095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4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RDefault="00627D59" w14:paraId="3F85B3BF" wp14:textId="77777777">
      <w:pPr>
        <w:pStyle w:val="TOC1"/>
        <w:rPr>
          <w:rFonts w:ascii="Calibri" w:hAnsi="Calibri"/>
          <w:b w:val="0"/>
          <w:bCs w:val="0"/>
          <w:sz w:val="22"/>
          <w:szCs w:val="22"/>
          <w:lang w:val="en-IN" w:eastAsia="en-IN"/>
        </w:rPr>
      </w:pPr>
      <w:hyperlink w:history="1" w:anchor="_Toc103595096">
        <w:r w:rsidRPr="00E46F94" w:rsidR="006C148A">
          <w:rPr>
            <w:rStyle w:val="Hyperlink"/>
          </w:rPr>
          <w:t>9.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Build Process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_Toc103595096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4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="006C148A" w:rsidRDefault="00627D59" w14:paraId="300EC23F" wp14:textId="77777777">
      <w:pPr>
        <w:pStyle w:val="TOC1"/>
        <w:rPr>
          <w:rStyle w:val="Hyperlink"/>
        </w:rPr>
      </w:pPr>
      <w:hyperlink w:history="1" w:anchor="_Toc103595097">
        <w:r w:rsidRPr="00E46F94" w:rsidR="006C148A">
          <w:rPr>
            <w:rStyle w:val="Hyperlink"/>
          </w:rPr>
          <w:t>10.</w:t>
        </w:r>
        <w:r w:rsidRPr="001B2C48" w:rsidR="006C148A">
          <w:rPr>
            <w:rFonts w:ascii="Calibri" w:hAnsi="Calibri"/>
            <w:b w:val="0"/>
            <w:bCs w:val="0"/>
            <w:sz w:val="22"/>
            <w:szCs w:val="22"/>
            <w:lang w:val="en-IN" w:eastAsia="en-IN"/>
          </w:rPr>
          <w:tab/>
        </w:r>
        <w:r w:rsidRPr="00E46F94" w:rsidR="006C148A">
          <w:rPr>
            <w:rStyle w:val="Hyperlink"/>
          </w:rPr>
          <w:t>Definitions and Acronyms</w:t>
        </w:r>
        <w:r w:rsidR="006C148A">
          <w:rPr>
            <w:webHidden/>
          </w:rPr>
          <w:tab/>
        </w:r>
        <w:r w:rsidR="006C148A">
          <w:rPr>
            <w:webHidden/>
          </w:rPr>
          <w:fldChar w:fldCharType="begin"/>
        </w:r>
        <w:r w:rsidR="006C148A">
          <w:rPr>
            <w:webHidden/>
          </w:rPr>
          <w:instrText xml:space="preserve"> PAGEREF _Toc103595097 \h </w:instrText>
        </w:r>
        <w:r w:rsidR="006C148A">
          <w:rPr>
            <w:webHidden/>
          </w:rPr>
        </w:r>
        <w:r w:rsidR="006C148A">
          <w:rPr>
            <w:webHidden/>
          </w:rPr>
          <w:fldChar w:fldCharType="separate"/>
        </w:r>
        <w:r w:rsidR="006C148A">
          <w:rPr>
            <w:webHidden/>
          </w:rPr>
          <w:t>4</w:t>
        </w:r>
        <w:r w:rsidR="006C148A">
          <w:rPr>
            <w:webHidden/>
          </w:rPr>
          <w:fldChar w:fldCharType="end"/>
        </w:r>
      </w:hyperlink>
    </w:p>
    <w:p xmlns:wp14="http://schemas.microsoft.com/office/word/2010/wordml" w:rsidRPr="001B2C48" w:rsidR="006C148A" w:rsidP="006C148A" w:rsidRDefault="006C148A" w14:paraId="5DAB6C7B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02EB378F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6A05A809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5A39BBE3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41C8F396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72A3D3EC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0D0B940D" wp14:textId="77777777">
      <w:pPr>
        <w:rPr>
          <w:noProof/>
        </w:rPr>
      </w:pPr>
    </w:p>
    <w:p xmlns:wp14="http://schemas.microsoft.com/office/word/2010/wordml" w:rsidRPr="001B2C48" w:rsidR="006C148A" w:rsidP="006C148A" w:rsidRDefault="006C148A" w14:paraId="0E27B00A" wp14:textId="77777777">
      <w:pPr>
        <w:rPr>
          <w:noProof/>
        </w:rPr>
      </w:pPr>
    </w:p>
    <w:p xmlns:wp14="http://schemas.microsoft.com/office/word/2010/wordml" w:rsidR="001F36CB" w:rsidP="006F0A05" w:rsidRDefault="001F36CB" w14:paraId="3E7A9F1C" wp14:textId="77777777">
      <w:pPr>
        <w:pStyle w:val="Heading1"/>
      </w:pPr>
      <w:r>
        <w:rPr>
          <w:noProof/>
          <w:sz w:val="17"/>
          <w:szCs w:val="24"/>
        </w:rPr>
        <w:fldChar w:fldCharType="end"/>
      </w:r>
      <w:bookmarkStart w:name="_Toc103595083" w:id="0"/>
      <w:r>
        <w:t>Introduction</w:t>
      </w:r>
      <w:bookmarkEnd w:id="0"/>
    </w:p>
    <w:p xmlns:wp14="http://schemas.microsoft.com/office/word/2010/wordml" w:rsidR="001F36CB" w:rsidP="00090178" w:rsidRDefault="001F36CB" w14:paraId="44DDB8BE" wp14:textId="77777777">
      <w:pPr>
        <w:pStyle w:val="Heading1Text"/>
      </w:pPr>
      <w:bookmarkStart w:name="_Toc27452107" w:id="1"/>
      <w:r>
        <w:t>&lt;Give</w:t>
      </w:r>
      <w:r w:rsidR="00090178">
        <w:t xml:space="preserve"> </w:t>
      </w:r>
      <w:r>
        <w:t>an overview of the document&gt;</w:t>
      </w:r>
    </w:p>
    <w:p xmlns:wp14="http://schemas.microsoft.com/office/word/2010/wordml" w:rsidR="00381183" w:rsidP="006F0A05" w:rsidRDefault="00381183" w14:paraId="4EE4F0F7" wp14:textId="77777777">
      <w:pPr>
        <w:pStyle w:val="Heading1"/>
      </w:pPr>
      <w:bookmarkStart w:name="_Toc103595084" w:id="2"/>
      <w:r>
        <w:t>Design Approach</w:t>
      </w:r>
      <w:bookmarkEnd w:id="2"/>
    </w:p>
    <w:p xmlns:wp14="http://schemas.microsoft.com/office/word/2010/wordml" w:rsidRPr="00381183" w:rsidR="00381183" w:rsidP="006F0A05" w:rsidRDefault="00381183" w14:paraId="2FB426CC" wp14:textId="77777777">
      <w:pPr>
        <w:ind w:left="0"/>
      </w:pPr>
      <w:r>
        <w:t xml:space="preserve">&lt;List the approaches </w:t>
      </w:r>
      <w:r w:rsidR="006F0A05">
        <w:t xml:space="preserve">analyzed </w:t>
      </w:r>
      <w:r>
        <w:t xml:space="preserve">to provide </w:t>
      </w:r>
      <w:r w:rsidR="006F0A05">
        <w:t xml:space="preserve">a </w:t>
      </w:r>
      <w:r>
        <w:t>solution for the requirement under consideration&gt;</w:t>
      </w:r>
    </w:p>
    <w:p xmlns:wp14="http://schemas.microsoft.com/office/word/2010/wordml" w:rsidR="00381183" w:rsidP="006F0A05" w:rsidRDefault="00381183" w14:paraId="57F00DBD" wp14:textId="77777777">
      <w:pPr>
        <w:pStyle w:val="Heading2"/>
      </w:pPr>
      <w:bookmarkStart w:name="_Toc103595085" w:id="3"/>
      <w:r>
        <w:t>Approach 1</w:t>
      </w:r>
      <w:bookmarkEnd w:id="3"/>
    </w:p>
    <w:p xmlns:wp14="http://schemas.microsoft.com/office/word/2010/wordml" w:rsidRPr="00381183" w:rsidR="00381183" w:rsidP="006F0A05" w:rsidRDefault="00381183" w14:paraId="17686FF6" wp14:textId="77777777">
      <w:pPr>
        <w:ind w:left="540"/>
      </w:pPr>
      <w:r>
        <w:t>&lt;Details of the approach&gt;</w:t>
      </w:r>
    </w:p>
    <w:p xmlns:wp14="http://schemas.microsoft.com/office/word/2010/wordml" w:rsidR="00381183" w:rsidP="006F0A05" w:rsidRDefault="00381183" w14:paraId="54E63FE1" wp14:textId="77777777">
      <w:pPr>
        <w:pStyle w:val="Heading2"/>
      </w:pPr>
      <w:bookmarkStart w:name="_Toc103595086" w:id="4"/>
      <w:r>
        <w:t>Approach 2</w:t>
      </w:r>
      <w:bookmarkEnd w:id="4"/>
    </w:p>
    <w:p xmlns:wp14="http://schemas.microsoft.com/office/word/2010/wordml" w:rsidRPr="00381183" w:rsidR="00381183" w:rsidP="00381183" w:rsidRDefault="00381183" w14:paraId="17DE2EBC" wp14:textId="77777777">
      <w:pPr>
        <w:ind w:left="540"/>
      </w:pPr>
      <w:r>
        <w:t>&lt;Details of the approach&gt;</w:t>
      </w:r>
    </w:p>
    <w:p xmlns:wp14="http://schemas.microsoft.com/office/word/2010/wordml" w:rsidR="00381183" w:rsidP="006F0A05" w:rsidRDefault="00381183" w14:paraId="60F78DCF" wp14:textId="77777777">
      <w:pPr>
        <w:pStyle w:val="Heading2"/>
      </w:pPr>
      <w:bookmarkStart w:name="_Toc103595087" w:id="5"/>
      <w:r>
        <w:t>Selected Approach</w:t>
      </w:r>
      <w:bookmarkEnd w:id="5"/>
    </w:p>
    <w:p xmlns:wp14="http://schemas.microsoft.com/office/word/2010/wordml" w:rsidR="00381183" w:rsidP="006F0A05" w:rsidRDefault="00381183" w14:paraId="6A007A67" wp14:textId="77777777">
      <w:pPr>
        <w:ind w:left="540"/>
      </w:pPr>
      <w:r>
        <w:t>&lt;Selected approach with the reason for selection must be provided in this section&gt;</w:t>
      </w:r>
    </w:p>
    <w:p xmlns:wp14="http://schemas.microsoft.com/office/word/2010/wordml" w:rsidR="001F36CB" w:rsidP="006F0A05" w:rsidRDefault="001F36CB" w14:paraId="5322B233" wp14:textId="77777777">
      <w:pPr>
        <w:pStyle w:val="Heading1"/>
        <w:rPr/>
      </w:pPr>
      <w:bookmarkStart w:name="_Toc103595088" w:id="6"/>
      <w:bookmarkStart w:name="_Toc536165545" w:id="7"/>
      <w:bookmarkStart w:name="_Toc751940" w:id="8"/>
      <w:bookmarkStart w:name="_Toc9849561" w:id="9"/>
      <w:bookmarkStart w:name="_Toc9849582" w:id="10"/>
      <w:bookmarkStart w:name="_Toc27452111" w:id="11"/>
      <w:bookmarkEnd w:id="1"/>
      <w:r w:rsidR="35CF5D71">
        <w:rPr/>
        <w:t>Class Diagram</w:t>
      </w:r>
      <w:bookmarkEnd w:id="6"/>
    </w:p>
    <w:p w:rsidR="0A8B2B11" w:rsidP="0A8B2B11" w:rsidRDefault="0A8B2B11" w14:paraId="13E7EE26" w14:textId="6A91F7B5">
      <w:pPr>
        <w:pStyle w:val="Normal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7FF86D1F" wp14:anchorId="6A770F4E">
            <wp:extent cx="5191125" cy="4196159"/>
            <wp:effectExtent l="0" t="0" r="0" b="0"/>
            <wp:docPr id="2125817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a7449bf2f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91125" cy="419615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F36CB" w:rsidP="006F0A05" w:rsidRDefault="001F36CB" w14:paraId="7B9C7C95" wp14:textId="77777777">
      <w:pPr>
        <w:pStyle w:val="Heading1"/>
        <w:rPr/>
      </w:pPr>
      <w:bookmarkStart w:name="_Toc103595089" w:id="12"/>
      <w:bookmarkEnd w:id="7"/>
      <w:bookmarkEnd w:id="8"/>
      <w:bookmarkEnd w:id="9"/>
      <w:bookmarkEnd w:id="10"/>
      <w:bookmarkEnd w:id="11"/>
      <w:r w:rsidR="35CF5D71">
        <w:rPr/>
        <w:t>Detailed Interaction Diagram</w:t>
      </w:r>
      <w:bookmarkEnd w:id="12"/>
    </w:p>
    <w:p xmlns:wp14="http://schemas.microsoft.com/office/word/2010/wordml" w:rsidR="001F36CB" w:rsidP="00FE4123" w:rsidRDefault="001F36CB" w14:paraId="56E7B1DF" wp14:textId="77777777">
      <w:pPr>
        <w:pStyle w:val="Heading1Text"/>
        <w:jc w:val="both"/>
      </w:pPr>
      <w:r w:rsidR="001F36CB">
        <w:rPr/>
        <w:t xml:space="preserve">&lt;The </w:t>
      </w:r>
      <w:r w:rsidR="00B50EA8">
        <w:rPr/>
        <w:t>Sequence</w:t>
      </w:r>
      <w:r w:rsidR="001F36CB">
        <w:rPr/>
        <w:t xml:space="preserve"> diagram </w:t>
      </w:r>
      <w:r w:rsidR="00B50EA8">
        <w:rPr/>
        <w:t xml:space="preserve">for all </w:t>
      </w:r>
      <w:r w:rsidR="00F20D43">
        <w:rPr/>
        <w:t xml:space="preserve">the </w:t>
      </w:r>
      <w:r w:rsidR="00B50EA8">
        <w:rPr/>
        <w:t>identified use case scenarios from the requirements using the classes detailed in the class diagram section</w:t>
      </w:r>
      <w:r w:rsidR="001F36CB">
        <w:rPr/>
        <w:t>&gt;</w:t>
      </w:r>
    </w:p>
    <w:p w:rsidR="0E87E649" w:rsidP="0A8B2B11" w:rsidRDefault="0E87E649" w14:paraId="3C1BD50F" w14:textId="1D93FD2D">
      <w:pPr>
        <w:pStyle w:val="Heading1"/>
        <w:numPr>
          <w:numId w:val="0"/>
        </w:numPr>
        <w:spacing w:line="240" w:lineRule="auto"/>
        <w:ind w:left="0"/>
      </w:pPr>
      <w:bookmarkStart w:name="_Toc103595090" w:id="13"/>
      <w:r w:rsidR="4F4E5FAA">
        <w:rPr/>
        <w:t>5. Presentation</w:t>
      </w:r>
      <w:r w:rsidR="4F4E5FAA">
        <w:rPr/>
        <w:t xml:space="preserve"> Layer</w:t>
      </w:r>
      <w:bookmarkEnd w:id="13"/>
    </w:p>
    <w:p w:rsidR="0E87E649" w:rsidP="0A8B2B11" w:rsidRDefault="0E87E649" w14:paraId="15D232AC" w14:textId="24E0EAEC">
      <w:pPr>
        <w:pStyle w:val="Heading1"/>
        <w:numPr>
          <w:numId w:val="0"/>
        </w:numPr>
        <w:spacing w:line="240" w:lineRule="auto"/>
        <w:ind w:left="0"/>
      </w:pPr>
      <w:r w:rsidR="1D61E0BB">
        <w:rPr/>
        <w:t>5.1 Screen 1: Login Page</w:t>
      </w:r>
    </w:p>
    <w:p w:rsidR="0E87E649" w:rsidP="0A8B2B11" w:rsidRDefault="0E87E649" w14:paraId="77A9DFBB" w14:textId="3BB81383">
      <w:pPr>
        <w:pStyle w:val="Normal"/>
        <w:spacing w:line="240" w:lineRule="auto"/>
        <w:rPr>
          <w:rFonts w:ascii="Verdana" w:hAnsi="Verdana" w:eastAsia="Times New Roman" w:cs="Times New Roman"/>
          <w:sz w:val="17"/>
          <w:szCs w:val="17"/>
        </w:rPr>
      </w:pPr>
    </w:p>
    <w:p w:rsidR="0E87E649" w:rsidP="0E87E649" w:rsidRDefault="0E87E649" w14:paraId="38EF94D0" w14:textId="6A103EDA">
      <w:pPr>
        <w:pStyle w:val="Normal"/>
        <w:ind w:left="0"/>
      </w:pPr>
      <w:r w:rsidR="1D61E0BB">
        <w:drawing>
          <wp:inline wp14:editId="34520236" wp14:anchorId="039474AB">
            <wp:extent cx="5621228" cy="2983671"/>
            <wp:effectExtent l="0" t="0" r="0" b="0"/>
            <wp:docPr id="661095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84ea208f245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1228" cy="29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6840"/>
      </w:tblGrid>
      <w:tr xmlns:wp14="http://schemas.microsoft.com/office/word/2010/wordml" w:rsidR="00652818" w:rsidTr="0E87E649" w14:paraId="24936790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31FF54C8" wp14:textId="77777777">
            <w:pPr>
              <w:pStyle w:val="Heading7"/>
            </w:pPr>
            <w:r>
              <w:t>Description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0E6AC2CC" wp14:textId="27351869">
            <w:r w:rsidR="0E87E649">
              <w:rPr/>
              <w:t>Purpose of the screen: Here the user can login to his/her account to view the application after successful registration.</w:t>
            </w:r>
          </w:p>
        </w:tc>
      </w:tr>
      <w:tr xmlns:wp14="http://schemas.microsoft.com/office/word/2010/wordml" w:rsidR="00652818" w:rsidTr="0E87E649" w14:paraId="3A1AA8BD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65BDF6E3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789F317E" wp14:textId="77777777">
            <w:r>
              <w:t>List the security groups that may use the screen</w:t>
            </w:r>
          </w:p>
        </w:tc>
      </w:tr>
      <w:tr xmlns:wp14="http://schemas.microsoft.com/office/word/2010/wordml" w:rsidR="00652818" w:rsidTr="0E87E649" w14:paraId="5447496F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51A59785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0C7F0807" wp14:textId="05F2E8E1">
            <w:r w:rsidR="0E87E649">
              <w:rPr/>
              <w:t>Users</w:t>
            </w:r>
            <w:r w:rsidR="0E87E649">
              <w:rPr/>
              <w:t xml:space="preserve"> have to enter their credentials like ACE number and </w:t>
            </w:r>
            <w:r w:rsidR="0E87E649">
              <w:rPr/>
              <w:t>password, once</w:t>
            </w:r>
            <w:r w:rsidR="0E87E649">
              <w:rPr/>
              <w:t xml:space="preserve"> the credentials matched user can able to view the home page otherwise, the user stay on the login page.</w:t>
            </w:r>
          </w:p>
        </w:tc>
      </w:tr>
      <w:tr xmlns:wp14="http://schemas.microsoft.com/office/word/2010/wordml" w:rsidR="00652818" w:rsidTr="0E87E649" w14:paraId="7732B3FC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60648862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Actions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3CFEAA1F" wp14:textId="24361372">
            <w:r w:rsidR="0E87E649">
              <w:rPr/>
              <w:t xml:space="preserve">Login </w:t>
            </w:r>
            <w:r w:rsidR="0E87E649">
              <w:rPr/>
              <w:t>Button: User</w:t>
            </w:r>
            <w:r w:rsidR="0E87E649">
              <w:rPr/>
              <w:t xml:space="preserve"> have to enter their </w:t>
            </w:r>
            <w:r w:rsidR="0E87E649">
              <w:rPr/>
              <w:t>credentials, then</w:t>
            </w:r>
            <w:r w:rsidR="0E87E649">
              <w:rPr/>
              <w:t xml:space="preserve"> have to press login to view the home page</w:t>
            </w:r>
          </w:p>
        </w:tc>
      </w:tr>
    </w:tbl>
    <w:p w:rsidR="0E87E649" w:rsidP="0E87E649" w:rsidRDefault="0E87E649" w14:paraId="4F055DF0" w14:textId="7672C659">
      <w:pPr>
        <w:pStyle w:val="Heading2"/>
        <w:numPr>
          <w:numId w:val="0"/>
        </w:numPr>
        <w:ind w:left="0"/>
      </w:pPr>
    </w:p>
    <w:p w:rsidR="0E87E649" w:rsidP="0E87E649" w:rsidRDefault="0E87E649" w14:paraId="5C583E4E" w14:textId="6F1B4FE1">
      <w:pPr>
        <w:pStyle w:val="Heading2"/>
        <w:numPr>
          <w:numId w:val="0"/>
        </w:numPr>
        <w:ind w:left="0"/>
      </w:pPr>
      <w:r w:rsidR="0A8B2B11">
        <w:rPr/>
        <w:t xml:space="preserve">Screen </w:t>
      </w:r>
      <w:r w:rsidR="0A8B2B11">
        <w:rPr/>
        <w:t>2: Employee</w:t>
      </w:r>
      <w:r w:rsidR="0A8B2B11">
        <w:rPr/>
        <w:t xml:space="preserve"> request</w:t>
      </w:r>
    </w:p>
    <w:p w:rsidR="0E87E649" w:rsidP="0E87E649" w:rsidRDefault="0E87E649" w14:paraId="6716F61E" w14:textId="10080B03">
      <w:pPr>
        <w:pStyle w:val="Heading2"/>
        <w:numPr>
          <w:numId w:val="0"/>
        </w:numPr>
        <w:ind w:left="0"/>
      </w:pPr>
    </w:p>
    <w:p w:rsidR="0E87E649" w:rsidP="0A8B2B11" w:rsidRDefault="0E87E649" w14:paraId="1099FDF3" w14:textId="30438945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1983E74C" wp14:anchorId="0775C7F2">
            <wp:extent cx="5486400" cy="3086100"/>
            <wp:effectExtent l="0" t="0" r="0" b="0"/>
            <wp:docPr id="76966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f1d87e042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600DC29B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paraId="50861D2E" w14:textId="2B13B54C">
            <w:pPr>
              <w:pStyle w:val="Heading7"/>
            </w:pPr>
            <w:r w:rsidR="4F4E5FAA">
              <w:rPr/>
              <w:t xml:space="preserve">    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P="0A8B2B11" w:rsidRDefault="1D61E0BB" w14:paraId="60BE3F1C" w14:textId="7B07F965">
            <w:pPr>
              <w:ind w:left="0"/>
            </w:pPr>
            <w:r w:rsidR="1D61E0BB">
              <w:rPr/>
              <w:t xml:space="preserve">Purpose of the screen: Here admin can able to view </w:t>
            </w:r>
            <w:r w:rsidR="1D61E0BB">
              <w:rPr/>
              <w:t>requests</w:t>
            </w:r>
            <w:r w:rsidR="1D61E0BB">
              <w:rPr/>
              <w:t xml:space="preserve"> received from the employee.</w:t>
            </w:r>
          </w:p>
        </w:tc>
      </w:tr>
      <w:tr w:rsidR="0A8B2B11" w:rsidTr="0A8B2B11" w14:paraId="550C7D25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427CBC84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7622ED5B">
            <w:pPr>
              <w:ind w:left="0"/>
            </w:pPr>
            <w:r w:rsidR="4F4E5FAA">
              <w:rPr/>
              <w:t>List the security groups that may use the screen</w:t>
            </w:r>
          </w:p>
        </w:tc>
      </w:tr>
      <w:tr w:rsidR="0A8B2B11" w:rsidTr="0A8B2B11" w14:paraId="6E51230D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3AA23C43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P="0A8B2B11" w:rsidRDefault="0A8B2B11" w14:paraId="32420980" w14:textId="42DAE8A6">
            <w:pPr>
              <w:ind w:left="0"/>
            </w:pPr>
            <w:r w:rsidR="0A8B2B11">
              <w:rPr/>
              <w:t>By clicking “Employee Requests “in navbar, admin can able to view Request received from the employee and admin can able to accept or reject the request.</w:t>
            </w:r>
          </w:p>
        </w:tc>
      </w:tr>
      <w:tr w:rsidR="0A8B2B11" w:rsidTr="0A8B2B11" w14:paraId="44C365C4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75B97A60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P="0A8B2B11" w:rsidRDefault="1D61E0BB" w14:paraId="5275F410" w14:textId="35ABBE7E">
            <w:pPr>
              <w:ind w:left="0"/>
            </w:pPr>
            <w:r w:rsidR="1D61E0BB">
              <w:rPr/>
              <w:t xml:space="preserve">Accept Button: Admin can accept the request received from the employee by clicking “Accept” </w:t>
            </w:r>
            <w:r w:rsidR="1D61E0BB">
              <w:rPr/>
              <w:t>button.</w:t>
            </w:r>
          </w:p>
          <w:p w:rsidR="1D61E0BB" w:rsidP="0A8B2B11" w:rsidRDefault="1D61E0BB" w14:paraId="1D06F997" w14:textId="21D2B696">
            <w:pPr>
              <w:pStyle w:val="Normal"/>
              <w:ind w:left="0"/>
              <w:rPr>
                <w:rFonts w:ascii="Verdana" w:hAnsi="Verdana" w:eastAsia="Times New Roman" w:cs="Times New Roman"/>
                <w:sz w:val="17"/>
                <w:szCs w:val="17"/>
              </w:rPr>
            </w:pPr>
            <w:r w:rsidRPr="0A8B2B11" w:rsidR="1D61E0BB">
              <w:rPr>
                <w:rFonts w:ascii="Verdana" w:hAnsi="Verdana" w:eastAsia="Times New Roman" w:cs="Times New Roman"/>
                <w:sz w:val="17"/>
                <w:szCs w:val="17"/>
              </w:rPr>
              <w:t>Reject Button: By clicking “Reject” button to reject the request received from the employee.</w:t>
            </w:r>
          </w:p>
        </w:tc>
      </w:tr>
    </w:tbl>
    <w:p w:rsidR="0E87E649" w:rsidP="0A8B2B11" w:rsidRDefault="0E87E649" w14:paraId="6A4666C2" w14:textId="4DEDDEBD">
      <w:pPr>
        <w:pStyle w:val="Heading2"/>
        <w:numPr>
          <w:numId w:val="0"/>
        </w:numPr>
        <w:ind w:left="0"/>
      </w:pPr>
    </w:p>
    <w:p w:rsidR="0E87E649" w:rsidP="0A8B2B11" w:rsidRDefault="0E87E649" w14:paraId="76E4B05B" w14:textId="73372007">
      <w:pPr>
        <w:pStyle w:val="Heading2"/>
        <w:numPr>
          <w:numId w:val="0"/>
        </w:numPr>
        <w:ind w:left="0"/>
        <w:rPr>
          <w:rFonts w:ascii="Verdana" w:hAnsi="Verdana" w:eastAsia="Times New Roman" w:cs="Times New Roman"/>
          <w:sz w:val="17"/>
          <w:szCs w:val="17"/>
        </w:rPr>
      </w:pPr>
      <w:r w:rsidR="1D61E0BB">
        <w:rPr/>
        <w:t>Screen 3: Manage Department</w:t>
      </w:r>
    </w:p>
    <w:p w:rsidR="0E87E649" w:rsidP="0A8B2B11" w:rsidRDefault="0E87E649" w14:paraId="5B933CF1" w14:textId="177D8005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63B598CE" wp14:anchorId="62E7FDE7">
            <wp:extent cx="5689600" cy="3200400"/>
            <wp:effectExtent l="0" t="0" r="0" b="0"/>
            <wp:docPr id="1842511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545a69f5d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E87E649" w:rsidTr="0E87E649" w14:paraId="32AFD8D7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1FB167B6">
            <w:pPr>
              <w:pStyle w:val="Heading7"/>
            </w:pPr>
            <w:r w:rsidR="00652818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4A74CD85" w14:textId="342F1542">
            <w:r w:rsidR="0E87E649">
              <w:rPr/>
              <w:t xml:space="preserve">Purpose of the screen: Here the user can view the list of departments and </w:t>
            </w:r>
            <w:r w:rsidR="0E87E649">
              <w:rPr/>
              <w:t>is able</w:t>
            </w:r>
            <w:r w:rsidR="0E87E649">
              <w:rPr/>
              <w:t xml:space="preserve"> to add and remove </w:t>
            </w:r>
            <w:r w:rsidR="0E87E649">
              <w:rPr/>
              <w:t>departments.</w:t>
            </w:r>
          </w:p>
        </w:tc>
      </w:tr>
      <w:tr w:rsidR="0E87E649" w:rsidTr="0E87E649" w14:paraId="1E172790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35BE2611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RDefault="00652818" w14:noSpellErr="1" w14:paraId="53C296DE">
            <w:r w:rsidR="00652818">
              <w:rPr/>
              <w:t>List the security groups that may use the screen</w:t>
            </w:r>
          </w:p>
        </w:tc>
      </w:tr>
      <w:tr w:rsidR="0E87E649" w:rsidTr="0E87E649" w14:paraId="6D48C314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6573E3E4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20323252" w14:textId="6DB1EBFD"/>
        </w:tc>
      </w:tr>
      <w:tr w:rsidR="0E87E649" w:rsidTr="0E87E649" w14:paraId="118CEF51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79F1632D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77E4089E" w14:textId="264C2AC0">
            <w:r w:rsidR="0E87E649">
              <w:rPr/>
              <w:t>By clicking “Manage Department “in navbar, admin can able to view list of available departments.</w:t>
            </w:r>
          </w:p>
        </w:tc>
      </w:tr>
    </w:tbl>
    <w:p w:rsidR="0E87E649" w:rsidP="0E87E649" w:rsidRDefault="0E87E649" w14:paraId="57749B01" w14:textId="14A81DBE">
      <w:pPr>
        <w:pStyle w:val="Heading2Text"/>
      </w:pPr>
    </w:p>
    <w:p w:rsidR="0E87E649" w:rsidP="0E87E649" w:rsidRDefault="0E87E649" w14:paraId="49F5B2E4" w14:textId="7A34DBC7">
      <w:pPr>
        <w:pStyle w:val="Heading2"/>
        <w:numPr>
          <w:numId w:val="0"/>
        </w:numPr>
        <w:ind w:left="0"/>
      </w:pPr>
      <w:r w:rsidR="0A8B2B11">
        <w:rPr/>
        <w:t>Screen 4: Remove Department</w:t>
      </w:r>
    </w:p>
    <w:p w:rsidR="0E87E649" w:rsidP="0A8B2B11" w:rsidRDefault="0E87E649" w14:paraId="784FE631" w14:textId="5D4916F0">
      <w:pPr>
        <w:pStyle w:val="Normal"/>
        <w:ind w:left="0"/>
      </w:pPr>
      <w:r w:rsidR="0A8B2B11">
        <w:drawing>
          <wp:inline wp14:editId="0446B5D8" wp14:anchorId="10FBCA58">
            <wp:extent cx="5577416" cy="3137297"/>
            <wp:effectExtent l="0" t="0" r="0" b="0"/>
            <wp:docPr id="1138222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6799b381e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16" cy="31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1BD81566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546D7F03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14F04482" w14:textId="342F1542">
            <w:r w:rsidR="1D61E0BB">
              <w:rPr/>
              <w:t xml:space="preserve">Purpose of the screen: Here the user can view the list of departments and </w:t>
            </w:r>
            <w:r w:rsidR="1D61E0BB">
              <w:rPr/>
              <w:t>is able</w:t>
            </w:r>
            <w:r w:rsidR="1D61E0BB">
              <w:rPr/>
              <w:t xml:space="preserve"> to add and remove </w:t>
            </w:r>
            <w:r w:rsidR="1D61E0BB">
              <w:rPr/>
              <w:t>departments.</w:t>
            </w:r>
          </w:p>
        </w:tc>
      </w:tr>
      <w:tr w:rsidR="0A8B2B11" w:rsidTr="0A8B2B11" w14:paraId="5F5AD80A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5E09326D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6EADBFEB">
            <w:r w:rsidR="4F4E5FAA">
              <w:rPr/>
              <w:t>List the security groups that may use the screen</w:t>
            </w:r>
          </w:p>
        </w:tc>
      </w:tr>
      <w:tr w:rsidR="0A8B2B11" w:rsidTr="0A8B2B11" w14:paraId="0B453F65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72192782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RDefault="0A8B2B11" w14:paraId="47C4601E" w14:textId="6DB1EBFD"/>
        </w:tc>
      </w:tr>
      <w:tr w:rsidR="0A8B2B11" w:rsidTr="0A8B2B11" w14:paraId="724B7FF3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25821F0A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6520622E" w14:textId="6DE29C4D">
            <w:r w:rsidR="1D61E0BB">
              <w:rPr/>
              <w:t xml:space="preserve">By clicking “Remove icon” admin prompts for </w:t>
            </w:r>
            <w:r w:rsidR="1D61E0BB">
              <w:rPr/>
              <w:t>confirmation, once</w:t>
            </w:r>
            <w:r w:rsidR="1D61E0BB">
              <w:rPr/>
              <w:t xml:space="preserve"> he/she click “ok” particular department will get removed.</w:t>
            </w:r>
          </w:p>
        </w:tc>
      </w:tr>
    </w:tbl>
    <w:p w:rsidR="0E87E649" w:rsidP="0A8B2B11" w:rsidRDefault="0E87E649" w14:paraId="5FFE4A5C" w14:textId="11B4FEF4">
      <w:pPr>
        <w:pStyle w:val="Normal"/>
        <w:ind/>
        <w:rPr>
          <w:rFonts w:ascii="Verdana" w:hAnsi="Verdana" w:eastAsia="Times New Roman" w:cs="Times New Roman"/>
          <w:sz w:val="17"/>
          <w:szCs w:val="17"/>
        </w:rPr>
      </w:pPr>
    </w:p>
    <w:p w:rsidR="0E87E649" w:rsidP="0E87E649" w:rsidRDefault="0E87E649" w14:paraId="4B33083D" w14:textId="38974D51">
      <w:pPr>
        <w:pStyle w:val="Heading2"/>
        <w:numPr>
          <w:numId w:val="0"/>
        </w:numPr>
        <w:ind w:left="0"/>
      </w:pPr>
    </w:p>
    <w:p w:rsidR="0E87E649" w:rsidP="0E87E649" w:rsidRDefault="0E87E649" w14:paraId="4D3F2EAC" w14:textId="7D2A46E6">
      <w:pPr>
        <w:pStyle w:val="Heading2"/>
        <w:numPr>
          <w:numId w:val="0"/>
        </w:numPr>
        <w:ind w:left="0"/>
      </w:pPr>
    </w:p>
    <w:p w:rsidR="0E87E649" w:rsidP="0E87E649" w:rsidRDefault="0E87E649" w14:paraId="2C23A0AC" w14:textId="6FE25864">
      <w:pPr>
        <w:pStyle w:val="Heading2"/>
        <w:numPr>
          <w:numId w:val="0"/>
        </w:numPr>
        <w:ind w:left="0"/>
      </w:pPr>
    </w:p>
    <w:p w:rsidR="0E87E649" w:rsidP="0E87E649" w:rsidRDefault="0E87E649" w14:paraId="5DE6050B" w14:textId="5D697078">
      <w:pPr>
        <w:pStyle w:val="Heading2"/>
        <w:numPr>
          <w:numId w:val="0"/>
        </w:numPr>
        <w:ind w:left="0"/>
      </w:pPr>
      <w:r w:rsidR="1D61E0BB">
        <w:rPr/>
        <w:t>Screen 5: Add Department</w:t>
      </w:r>
    </w:p>
    <w:p w:rsidR="0E87E649" w:rsidP="0A8B2B11" w:rsidRDefault="0E87E649" w14:paraId="51DBA608" w14:textId="248C7EDD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0A945EC6" wp14:anchorId="1328041C">
            <wp:extent cx="5469466" cy="3076575"/>
            <wp:effectExtent l="0" t="0" r="0" b="0"/>
            <wp:docPr id="1232430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ace6e12fdb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6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E87E649" w:rsidTr="0A8B2B11" w14:paraId="56A112A4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37F913CB">
            <w:pPr>
              <w:pStyle w:val="Heading7"/>
            </w:pPr>
            <w:r w:rsidR="00652818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703F719F" w14:textId="44828F0F">
            <w:r w:rsidR="0E87E649">
              <w:rPr/>
              <w:t>Purpose of the screen: Here admin able to add the departments.</w:t>
            </w:r>
          </w:p>
        </w:tc>
      </w:tr>
      <w:tr w:rsidR="0E87E649" w:rsidTr="0A8B2B11" w14:paraId="45B63964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050698A3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RDefault="00652818" w14:noSpellErr="1" w14:paraId="669ED1B3">
            <w:r w:rsidR="00652818">
              <w:rPr/>
              <w:t>List the security groups that may use the screen</w:t>
            </w:r>
          </w:p>
        </w:tc>
      </w:tr>
      <w:tr w:rsidR="0E87E649" w:rsidTr="0A8B2B11" w14:paraId="4B187464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4583391A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5BB0BD6C" w14:textId="44B27697">
            <w:r w:rsidR="1D61E0BB">
              <w:rPr/>
              <w:t>Admin have to enter department name that he/she wants to add and have to press add button</w:t>
            </w:r>
            <w:r w:rsidR="1D61E0BB">
              <w:rPr/>
              <w:t xml:space="preserve">. Required field validations and Department already exist validations </w:t>
            </w:r>
            <w:r w:rsidR="1D61E0BB">
              <w:rPr/>
              <w:t>are</w:t>
            </w:r>
            <w:r w:rsidR="1D61E0BB">
              <w:rPr/>
              <w:t xml:space="preserve"> done here. </w:t>
            </w:r>
          </w:p>
        </w:tc>
      </w:tr>
      <w:tr w:rsidR="0E87E649" w:rsidTr="0A8B2B11" w14:paraId="45BD0009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5DAEBEF9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74AE6BCE" w14:textId="4E205D04">
            <w:r w:rsidR="1D61E0BB">
              <w:rPr/>
              <w:t xml:space="preserve">Add Button: Admin </w:t>
            </w:r>
            <w:r w:rsidR="1D61E0BB">
              <w:rPr/>
              <w:t>have to enter department name,</w:t>
            </w:r>
            <w:r w:rsidR="1D61E0BB">
              <w:rPr/>
              <w:t xml:space="preserve"> then</w:t>
            </w:r>
            <w:r w:rsidR="1D61E0BB">
              <w:rPr/>
              <w:t xml:space="preserve"> have to press add button to add the department. Once it’s </w:t>
            </w:r>
            <w:r w:rsidR="1D61E0BB">
              <w:rPr/>
              <w:t>added, it</w:t>
            </w:r>
            <w:r w:rsidR="1D61E0BB">
              <w:rPr/>
              <w:t xml:space="preserve"> notifies “Location added Successfully”.</w:t>
            </w:r>
          </w:p>
        </w:tc>
      </w:tr>
    </w:tbl>
    <w:p w:rsidR="0E87E649" w:rsidP="0A8B2B11" w:rsidRDefault="0E87E649" w14:paraId="027FE648" w14:textId="0DBB64C4">
      <w:pPr>
        <w:pStyle w:val="Normal"/>
        <w:ind w:left="0"/>
        <w:rPr>
          <w:b w:val="1"/>
          <w:bCs w:val="1"/>
          <w:sz w:val="22"/>
          <w:szCs w:val="22"/>
        </w:rPr>
      </w:pPr>
    </w:p>
    <w:p w:rsidR="0E87E649" w:rsidP="0A8B2B11" w:rsidRDefault="0E87E649" w14:paraId="2039292E" w14:textId="24C87987">
      <w:pPr>
        <w:pStyle w:val="Normal"/>
        <w:ind w:left="0"/>
        <w:rPr>
          <w:b w:val="1"/>
          <w:bCs w:val="1"/>
          <w:sz w:val="22"/>
          <w:szCs w:val="22"/>
        </w:rPr>
      </w:pPr>
    </w:p>
    <w:p w:rsidR="0E87E649" w:rsidP="0A8B2B11" w:rsidRDefault="0E87E649" w14:paraId="31EA7C73" w14:textId="777DFC7F">
      <w:pPr>
        <w:pStyle w:val="Normal"/>
        <w:ind w:left="0"/>
        <w:rPr>
          <w:b w:val="1"/>
          <w:bCs w:val="1"/>
          <w:sz w:val="22"/>
          <w:szCs w:val="22"/>
        </w:rPr>
      </w:pPr>
      <w:r w:rsidRPr="0A8B2B11" w:rsidR="0A8B2B11">
        <w:rPr>
          <w:b w:val="1"/>
          <w:bCs w:val="1"/>
          <w:sz w:val="22"/>
          <w:szCs w:val="22"/>
        </w:rPr>
        <w:t>Screen 6: Manage Locations</w:t>
      </w:r>
    </w:p>
    <w:p w:rsidR="0E87E649" w:rsidP="0A8B2B11" w:rsidRDefault="0E87E649" w14:paraId="36BB4495" w14:textId="6A8139C2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01088D2F" wp14:anchorId="617121B2">
            <wp:extent cx="5486400" cy="3086100"/>
            <wp:effectExtent l="0" t="0" r="0" b="0"/>
            <wp:docPr id="613281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8ccf88bba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4701857C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7C2A54FA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7F7BDA20" w14:textId="342F1542">
            <w:r w:rsidR="1D61E0BB">
              <w:rPr/>
              <w:t xml:space="preserve">Purpose of the screen: Here the user can view the list of departments and </w:t>
            </w:r>
            <w:r w:rsidR="1D61E0BB">
              <w:rPr/>
              <w:t>is able</w:t>
            </w:r>
            <w:r w:rsidR="1D61E0BB">
              <w:rPr/>
              <w:t xml:space="preserve"> to add and remove </w:t>
            </w:r>
            <w:r w:rsidR="1D61E0BB">
              <w:rPr/>
              <w:t>departments.</w:t>
            </w:r>
          </w:p>
        </w:tc>
      </w:tr>
      <w:tr w:rsidR="0A8B2B11" w:rsidTr="0A8B2B11" w14:paraId="14F015B7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4E9186A3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7019E7AE">
            <w:r w:rsidR="4F4E5FAA">
              <w:rPr/>
              <w:t>List the security groups that may use the screen</w:t>
            </w:r>
          </w:p>
        </w:tc>
      </w:tr>
      <w:tr w:rsidR="0A8B2B11" w:rsidTr="0A8B2B11" w14:paraId="7E5076A1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01CD502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RDefault="0A8B2B11" w14:paraId="6054A981" w14:textId="6DB1EBFD"/>
        </w:tc>
      </w:tr>
      <w:tr w:rsidR="0A8B2B11" w:rsidTr="0A8B2B11" w14:paraId="1C254B47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5B21F3E7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30AB0813" w14:textId="397D5B1F">
            <w:r w:rsidR="1D61E0BB">
              <w:rPr/>
              <w:t xml:space="preserve">By clicking “Manage Location” in the navbar, </w:t>
            </w:r>
            <w:r w:rsidR="1D61E0BB">
              <w:rPr/>
              <w:t>admin</w:t>
            </w:r>
            <w:r w:rsidR="1D61E0BB">
              <w:rPr/>
              <w:t xml:space="preserve"> can</w:t>
            </w:r>
            <w:r w:rsidR="1D61E0BB">
              <w:rPr/>
              <w:t xml:space="preserve"> able to view the list of locations. </w:t>
            </w:r>
          </w:p>
        </w:tc>
      </w:tr>
    </w:tbl>
    <w:p w:rsidR="0E87E649" w:rsidP="0A8B2B11" w:rsidRDefault="0E87E649" w14:paraId="0303C43C" w14:textId="28A28E77">
      <w:pPr>
        <w:pStyle w:val="Normal"/>
        <w:ind/>
        <w:rPr>
          <w:rFonts w:ascii="Verdana" w:hAnsi="Verdana" w:eastAsia="Times New Roman" w:cs="Times New Roman"/>
          <w:sz w:val="17"/>
          <w:szCs w:val="17"/>
        </w:rPr>
      </w:pPr>
    </w:p>
    <w:p w:rsidR="0E87E649" w:rsidP="0E87E649" w:rsidRDefault="0E87E649" w14:paraId="5800158D" w14:textId="28D99B9E">
      <w:pPr>
        <w:pStyle w:val="Heading2"/>
        <w:numPr>
          <w:numId w:val="0"/>
        </w:numPr>
        <w:ind w:left="0"/>
      </w:pPr>
    </w:p>
    <w:p w:rsidR="0E87E649" w:rsidP="0E87E649" w:rsidRDefault="0E87E649" w14:paraId="6FD0FA5F" w14:textId="33891390">
      <w:pPr>
        <w:pStyle w:val="Heading2"/>
        <w:numPr>
          <w:numId w:val="0"/>
        </w:numPr>
        <w:ind w:left="0"/>
      </w:pPr>
      <w:r w:rsidR="0A8B2B11">
        <w:rPr/>
        <w:t>Screen 7: Remove Location</w:t>
      </w:r>
    </w:p>
    <w:p w:rsidR="0E87E649" w:rsidP="0A8B2B11" w:rsidRDefault="0E87E649" w14:paraId="1ACA51F6" w14:textId="1A6D97F3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7C87F82A" wp14:anchorId="2B18BA07">
            <wp:extent cx="5276850" cy="2968228"/>
            <wp:effectExtent l="0" t="0" r="0" b="0"/>
            <wp:docPr id="365173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940e86e28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7E649" w:rsidP="0E87E649" w:rsidRDefault="0E87E649" w14:paraId="72ABD783" w14:textId="1F01BCF2">
      <w:pPr>
        <w:pStyle w:val="Heading2"/>
        <w:numPr>
          <w:numId w:val="0"/>
        </w:numPr>
        <w:ind w:left="0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379329DA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5B691E2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4570C487" w14:textId="2418390F">
            <w:r w:rsidR="1D61E0BB">
              <w:rPr/>
              <w:t xml:space="preserve">Purpose of the screen: Here the user can view the list of Locations and </w:t>
            </w:r>
            <w:r w:rsidR="1D61E0BB">
              <w:rPr/>
              <w:t>is able</w:t>
            </w:r>
            <w:r w:rsidR="1D61E0BB">
              <w:rPr/>
              <w:t xml:space="preserve"> to add and remove </w:t>
            </w:r>
            <w:r w:rsidR="1D61E0BB">
              <w:rPr/>
              <w:t>departments.</w:t>
            </w:r>
          </w:p>
        </w:tc>
      </w:tr>
      <w:tr w:rsidR="0A8B2B11" w:rsidTr="0A8B2B11" w14:paraId="61B54001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41EB025D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24E9E39B">
            <w:r w:rsidR="4F4E5FAA">
              <w:rPr/>
              <w:t>List the security groups that may use the screen</w:t>
            </w:r>
          </w:p>
        </w:tc>
      </w:tr>
      <w:tr w:rsidR="0A8B2B11" w:rsidTr="0A8B2B11" w14:paraId="3028B72A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929B193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RDefault="0A8B2B11" w14:paraId="6EFF75C1" w14:textId="6DB1EBFD"/>
        </w:tc>
      </w:tr>
      <w:tr w:rsidR="0A8B2B11" w:rsidTr="0A8B2B11" w14:paraId="73C2933B">
        <w:trPr>
          <w:trHeight w:val="1440"/>
        </w:trPr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2BCFAD6B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018512B0" w14:textId="1928BE87">
            <w:r w:rsidR="1D61E0BB">
              <w:rPr/>
              <w:t xml:space="preserve">By clicking “Remove icon” admin prompts for </w:t>
            </w:r>
            <w:r w:rsidR="1D61E0BB">
              <w:rPr/>
              <w:t>confirmation, once</w:t>
            </w:r>
            <w:r w:rsidR="1D61E0BB">
              <w:rPr/>
              <w:t xml:space="preserve"> he/she click “ok” particular location will get removed.</w:t>
            </w:r>
          </w:p>
        </w:tc>
      </w:tr>
    </w:tbl>
    <w:p w:rsidR="0E87E649" w:rsidP="0A8B2B11" w:rsidRDefault="0E87E649" w14:paraId="3C874596" w14:textId="52AECAB4">
      <w:pPr>
        <w:pStyle w:val="Heading2"/>
        <w:numPr>
          <w:numId w:val="0"/>
        </w:numPr>
        <w:ind w:left="0"/>
        <w:rPr>
          <w:rFonts w:ascii="Verdana" w:hAnsi="Verdana" w:eastAsia="Times New Roman" w:cs="Times New Roman"/>
          <w:sz w:val="17"/>
          <w:szCs w:val="17"/>
        </w:rPr>
      </w:pPr>
      <w:r w:rsidR="1D61E0BB">
        <w:rPr/>
        <w:t>Screen 8: Add Location</w:t>
      </w:r>
    </w:p>
    <w:p w:rsidR="0E87E649" w:rsidP="0A8B2B11" w:rsidRDefault="0E87E649" w14:paraId="196712FC" w14:textId="77FFAA2E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35816207" wp14:anchorId="2FB7E467">
            <wp:extent cx="5560484" cy="3127772"/>
            <wp:effectExtent l="0" t="0" r="0" b="0"/>
            <wp:docPr id="97651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696aeb3e0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484" cy="312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0A6982F9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73B764D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78C2A42B" w14:textId="59CD71BF">
            <w:r w:rsidR="1D61E0BB">
              <w:rPr/>
              <w:t>Purpose of the screen: Here admin able to add the Locations.</w:t>
            </w:r>
          </w:p>
        </w:tc>
      </w:tr>
      <w:tr w:rsidR="0A8B2B11" w:rsidTr="0A8B2B11" w14:paraId="67264DBC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412ADB3B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1D937144">
            <w:r w:rsidR="4F4E5FAA">
              <w:rPr/>
              <w:t>List the security groups that may use the screen</w:t>
            </w:r>
          </w:p>
        </w:tc>
      </w:tr>
      <w:tr w:rsidR="0A8B2B11" w:rsidTr="0A8B2B11" w14:paraId="74D325AC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1718A186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21A21A50" w14:textId="6E899D73">
            <w:r w:rsidR="1D61E0BB">
              <w:rPr/>
              <w:t xml:space="preserve">Admin </w:t>
            </w:r>
            <w:r w:rsidR="1D61E0BB">
              <w:rPr/>
              <w:t>has</w:t>
            </w:r>
            <w:r w:rsidR="1D61E0BB">
              <w:rPr/>
              <w:t xml:space="preserve"> to enter Location that he/she wants to add </w:t>
            </w:r>
            <w:r w:rsidR="1D61E0BB">
              <w:rPr/>
              <w:t>and have to</w:t>
            </w:r>
            <w:r w:rsidR="1D61E0BB">
              <w:rPr/>
              <w:t xml:space="preserve"> press add button</w:t>
            </w:r>
            <w:r w:rsidR="1D61E0BB">
              <w:rPr/>
              <w:t xml:space="preserve">. Required field validations and location already exist validations </w:t>
            </w:r>
            <w:r w:rsidR="1D61E0BB">
              <w:rPr/>
              <w:t>are</w:t>
            </w:r>
            <w:r w:rsidR="1D61E0BB">
              <w:rPr/>
              <w:t xml:space="preserve"> done here. </w:t>
            </w:r>
          </w:p>
        </w:tc>
      </w:tr>
      <w:tr w:rsidR="0A8B2B11" w:rsidTr="0A8B2B11" w14:paraId="11A46479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62236CA5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7F726DD8" w14:textId="2A7FF0AA">
            <w:r w:rsidR="1D61E0BB">
              <w:rPr/>
              <w:t xml:space="preserve">Add Button: Admin </w:t>
            </w:r>
            <w:r w:rsidR="1D61E0BB">
              <w:rPr/>
              <w:t>have to enter Location name,</w:t>
            </w:r>
            <w:r w:rsidR="1D61E0BB">
              <w:rPr/>
              <w:t xml:space="preserve"> then</w:t>
            </w:r>
            <w:r w:rsidR="1D61E0BB">
              <w:rPr/>
              <w:t xml:space="preserve"> have to press “Add” button to add the Location. Once it’s added it notifies “Location added Successfully”.</w:t>
            </w:r>
          </w:p>
        </w:tc>
      </w:tr>
    </w:tbl>
    <w:p w:rsidR="0E87E649" w:rsidP="0A8B2B11" w:rsidRDefault="0E87E649" w14:paraId="655BFC74" w14:textId="1A514412">
      <w:pPr>
        <w:pStyle w:val="Normal"/>
        <w:ind/>
        <w:rPr>
          <w:rFonts w:ascii="Verdana" w:hAnsi="Verdana" w:eastAsia="Times New Roman" w:cs="Times New Roman"/>
          <w:b w:val="1"/>
          <w:bCs w:val="1"/>
          <w:sz w:val="17"/>
          <w:szCs w:val="17"/>
        </w:rPr>
      </w:pPr>
    </w:p>
    <w:p w:rsidR="0E87E649" w:rsidP="0A8B2B11" w:rsidRDefault="0E87E649" w14:paraId="0744058C" w14:textId="1BBDFBA5">
      <w:pPr>
        <w:pStyle w:val="Normal"/>
        <w:ind/>
        <w:rPr>
          <w:rFonts w:ascii="Verdana" w:hAnsi="Verdana" w:eastAsia="Times New Roman" w:cs="Times New Roman"/>
          <w:b w:val="1"/>
          <w:bCs w:val="1"/>
          <w:sz w:val="17"/>
          <w:szCs w:val="17"/>
        </w:rPr>
      </w:pPr>
    </w:p>
    <w:p w:rsidR="0E87E649" w:rsidP="0A8B2B11" w:rsidRDefault="0E87E649" w14:paraId="08ACD325" w14:textId="76234F2E">
      <w:pPr>
        <w:pStyle w:val="Normal"/>
        <w:ind/>
        <w:rPr>
          <w:rFonts w:ascii="Verdana" w:hAnsi="Verdana" w:eastAsia="Times New Roman" w:cs="Times New Roman"/>
          <w:b w:val="1"/>
          <w:bCs w:val="1"/>
          <w:sz w:val="17"/>
          <w:szCs w:val="17"/>
        </w:rPr>
      </w:pPr>
    </w:p>
    <w:p w:rsidR="0E87E649" w:rsidP="0A8B2B11" w:rsidRDefault="0E87E649" w14:paraId="2AB5024A" w14:textId="156AB259">
      <w:pPr>
        <w:pStyle w:val="Normal"/>
        <w:ind/>
        <w:rPr>
          <w:rFonts w:ascii="Verdana" w:hAnsi="Verdana" w:eastAsia="Times New Roman" w:cs="Times New Roman"/>
          <w:b w:val="1"/>
          <w:bCs w:val="1"/>
          <w:sz w:val="20"/>
          <w:szCs w:val="20"/>
        </w:rPr>
      </w:pPr>
    </w:p>
    <w:p w:rsidR="0E87E649" w:rsidP="0A8B2B11" w:rsidRDefault="0E87E649" w14:paraId="71003A35" w14:textId="5D2E6B85">
      <w:pPr>
        <w:pStyle w:val="Normal"/>
        <w:ind/>
        <w:rPr>
          <w:rFonts w:ascii="Verdana" w:hAnsi="Verdana" w:eastAsia="Times New Roman" w:cs="Times New Roman"/>
          <w:b w:val="1"/>
          <w:bCs w:val="1"/>
          <w:sz w:val="22"/>
          <w:szCs w:val="22"/>
        </w:rPr>
      </w:pPr>
    </w:p>
    <w:p w:rsidR="0E87E649" w:rsidP="0A8B2B11" w:rsidRDefault="0E87E649" w14:paraId="3A405EBC" w14:textId="4849239A">
      <w:pPr>
        <w:pStyle w:val="Normal"/>
        <w:ind/>
        <w:rPr>
          <w:rFonts w:ascii="Verdana" w:hAnsi="Verdana" w:eastAsia="Times New Roman" w:cs="Times New Roman"/>
          <w:b w:val="1"/>
          <w:bCs w:val="1"/>
          <w:sz w:val="22"/>
          <w:szCs w:val="22"/>
        </w:rPr>
      </w:pPr>
      <w:r w:rsidRPr="0A8B2B11" w:rsidR="0A8B2B11">
        <w:rPr>
          <w:rFonts w:ascii="Verdana" w:hAnsi="Verdana" w:eastAsia="Times New Roman" w:cs="Times New Roman"/>
          <w:b w:val="1"/>
          <w:bCs w:val="1"/>
          <w:sz w:val="22"/>
          <w:szCs w:val="22"/>
        </w:rPr>
        <w:t xml:space="preserve">Screen </w:t>
      </w:r>
      <w:r w:rsidRPr="0A8B2B11" w:rsidR="0A8B2B11">
        <w:rPr>
          <w:rFonts w:ascii="Verdana" w:hAnsi="Verdana" w:eastAsia="Times New Roman" w:cs="Times New Roman"/>
          <w:b w:val="1"/>
          <w:bCs w:val="1"/>
          <w:sz w:val="22"/>
          <w:szCs w:val="22"/>
        </w:rPr>
        <w:t>9: Manage</w:t>
      </w:r>
      <w:r w:rsidRPr="0A8B2B11" w:rsidR="0A8B2B11">
        <w:rPr>
          <w:rFonts w:ascii="Verdana" w:hAnsi="Verdana" w:eastAsia="Times New Roman" w:cs="Times New Roman"/>
          <w:b w:val="1"/>
          <w:bCs w:val="1"/>
          <w:sz w:val="22"/>
          <w:szCs w:val="22"/>
        </w:rPr>
        <w:t xml:space="preserve"> Projects</w:t>
      </w:r>
    </w:p>
    <w:p w:rsidR="0E87E649" w:rsidP="0A8B2B11" w:rsidRDefault="0E87E649" w14:paraId="5A847852" w14:textId="72E07D1F">
      <w:pPr>
        <w:pStyle w:val="Heading2Text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1864E077" wp14:anchorId="774CF150">
            <wp:extent cx="5486400" cy="3086100"/>
            <wp:effectExtent l="0" t="0" r="0" b="0"/>
            <wp:docPr id="1126818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f669f2737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7E649" w:rsidP="0A8B2B11" w:rsidRDefault="0E87E649" w14:paraId="3C05F9F9" w14:textId="62D3E49D">
      <w:pPr>
        <w:pStyle w:val="Normal"/>
        <w:ind/>
        <w:rPr>
          <w:rFonts w:ascii="Verdana" w:hAnsi="Verdana" w:eastAsia="Times New Roman" w:cs="Times New Roman"/>
          <w:sz w:val="17"/>
          <w:szCs w:val="17"/>
        </w:rPr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5DA69AF7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15212B29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733BB218" w14:textId="40F10A7E">
            <w:r w:rsidR="1D61E0BB">
              <w:rPr/>
              <w:t xml:space="preserve">Purpose of the screen: Here the user can view the list of Projects and </w:t>
            </w:r>
            <w:r w:rsidR="1D61E0BB">
              <w:rPr/>
              <w:t>is able</w:t>
            </w:r>
            <w:r w:rsidR="1D61E0BB">
              <w:rPr/>
              <w:t xml:space="preserve"> to add and remove </w:t>
            </w:r>
            <w:r w:rsidR="1D61E0BB">
              <w:rPr/>
              <w:t>departments.</w:t>
            </w:r>
          </w:p>
        </w:tc>
      </w:tr>
      <w:tr w:rsidR="0A8B2B11" w:rsidTr="0A8B2B11" w14:paraId="49DB684C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4285AB15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52B06E90">
            <w:r w:rsidR="4F4E5FAA">
              <w:rPr/>
              <w:t>List the security groups that may use the screen</w:t>
            </w:r>
          </w:p>
        </w:tc>
      </w:tr>
      <w:tr w:rsidR="0A8B2B11" w:rsidTr="0A8B2B11" w14:paraId="706274B2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716E6BCE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RDefault="0A8B2B11" w14:paraId="641FAF5D" w14:textId="6DB1EBFD"/>
        </w:tc>
      </w:tr>
      <w:tr w:rsidR="0A8B2B11" w:rsidTr="0A8B2B11" w14:paraId="2A9CA22F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448D6278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327C4518" w14:textId="3BFD5924">
            <w:r w:rsidR="1D61E0BB">
              <w:rPr/>
              <w:t xml:space="preserve">By Clicking “Manage Project” in the navbar, admin can able to view the list of </w:t>
            </w:r>
            <w:r w:rsidR="1D61E0BB">
              <w:rPr/>
              <w:t>projects</w:t>
            </w:r>
            <w:r w:rsidR="1D61E0BB">
              <w:rPr/>
              <w:t>.</w:t>
            </w:r>
          </w:p>
        </w:tc>
      </w:tr>
    </w:tbl>
    <w:p w:rsidR="0E87E649" w:rsidP="0A8B2B11" w:rsidRDefault="0E87E649" w14:paraId="4A3A48BA" w14:textId="28A28E77">
      <w:pPr>
        <w:pStyle w:val="Normal"/>
        <w:ind/>
        <w:rPr>
          <w:rFonts w:ascii="Verdana" w:hAnsi="Verdana" w:eastAsia="Times New Roman" w:cs="Times New Roman"/>
          <w:sz w:val="17"/>
          <w:szCs w:val="17"/>
        </w:rPr>
      </w:pPr>
    </w:p>
    <w:p w:rsidR="0E87E649" w:rsidP="0A8B2B11" w:rsidRDefault="0E87E649" w14:paraId="533E5292" w14:textId="37C73877">
      <w:pPr>
        <w:pStyle w:val="Heading2"/>
        <w:numPr>
          <w:numId w:val="0"/>
        </w:numPr>
        <w:ind w:left="0"/>
        <w:rPr>
          <w:rFonts w:ascii="Verdana" w:hAnsi="Verdana" w:eastAsia="Times New Roman" w:cs="Arial"/>
          <w:b w:val="1"/>
          <w:bCs w:val="1"/>
          <w:sz w:val="20"/>
          <w:szCs w:val="20"/>
        </w:rPr>
      </w:pPr>
    </w:p>
    <w:p w:rsidR="0E87E649" w:rsidP="0E87E649" w:rsidRDefault="0E87E649" w14:paraId="7D451D8D" w14:textId="2EA17323">
      <w:pPr>
        <w:pStyle w:val="Heading2"/>
        <w:numPr>
          <w:numId w:val="0"/>
        </w:numPr>
        <w:ind w:left="0"/>
      </w:pPr>
    </w:p>
    <w:p w:rsidR="0E87E649" w:rsidP="0E87E649" w:rsidRDefault="0E87E649" w14:paraId="2939974D" w14:textId="51284753">
      <w:pPr>
        <w:pStyle w:val="Heading2"/>
        <w:numPr>
          <w:numId w:val="0"/>
        </w:numPr>
        <w:ind w:left="0"/>
      </w:pPr>
    </w:p>
    <w:p w:rsidR="0E87E649" w:rsidP="0E87E649" w:rsidRDefault="0E87E649" w14:paraId="3ACF7FF5" w14:textId="416CCDF6">
      <w:pPr>
        <w:pStyle w:val="Heading2"/>
        <w:numPr>
          <w:numId w:val="0"/>
        </w:numPr>
        <w:ind w:left="0"/>
      </w:pPr>
      <w:r w:rsidR="1D61E0BB">
        <w:rPr/>
        <w:t>Screen 10: Remove Project</w:t>
      </w:r>
    </w:p>
    <w:p w:rsidR="0E87E649" w:rsidP="0A8B2B11" w:rsidRDefault="0E87E649" w14:paraId="7A6A0B8F" w14:textId="45A33726">
      <w:pPr>
        <w:pStyle w:val="Normal"/>
        <w:ind/>
        <w:rPr>
          <w:rFonts w:ascii="Verdana" w:hAnsi="Verdana" w:eastAsia="Times New Roman" w:cs="Times New Roman"/>
          <w:sz w:val="17"/>
          <w:szCs w:val="17"/>
        </w:rPr>
      </w:pPr>
    </w:p>
    <w:p w:rsidR="0E87E649" w:rsidP="0A8B2B11" w:rsidRDefault="0E87E649" w14:paraId="09DF9F89" w14:textId="327464A0">
      <w:pPr>
        <w:pStyle w:val="Normal"/>
        <w:ind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346BBA90" wp14:anchorId="0DAC2013">
            <wp:extent cx="5384800" cy="3028950"/>
            <wp:effectExtent l="0" t="0" r="0" b="0"/>
            <wp:docPr id="129502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d262a353e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0D9059DD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4674EFC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1E0C5140" w14:textId="40F10A7E">
            <w:r w:rsidR="1D61E0BB">
              <w:rPr/>
              <w:t xml:space="preserve">Purpose of the screen: Here the user can view the list of Projects and </w:t>
            </w:r>
            <w:r w:rsidR="1D61E0BB">
              <w:rPr/>
              <w:t>is able</w:t>
            </w:r>
            <w:r w:rsidR="1D61E0BB">
              <w:rPr/>
              <w:t xml:space="preserve"> to add and remove </w:t>
            </w:r>
            <w:r w:rsidR="1D61E0BB">
              <w:rPr/>
              <w:t>departments.</w:t>
            </w:r>
          </w:p>
        </w:tc>
      </w:tr>
      <w:tr w:rsidR="0A8B2B11" w:rsidTr="0A8B2B11" w14:paraId="6185737E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2AC1D428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566174B3">
            <w:r w:rsidR="4F4E5FAA">
              <w:rPr/>
              <w:t>List the security groups that may use the screen</w:t>
            </w:r>
          </w:p>
        </w:tc>
      </w:tr>
      <w:tr w:rsidR="0A8B2B11" w:rsidTr="0A8B2B11" w14:paraId="6A9FF9B5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676B3E14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RDefault="0A8B2B11" w14:paraId="4C033E70" w14:textId="6DB1EBFD"/>
        </w:tc>
      </w:tr>
      <w:tr w:rsidR="0A8B2B11" w:rsidTr="0A8B2B11" w14:paraId="63447914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777506F8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059C75DE" w14:textId="157A12CA">
            <w:r w:rsidR="1D61E0BB">
              <w:rPr/>
              <w:t xml:space="preserve">By clicking “Remove icon” admin prompts for </w:t>
            </w:r>
            <w:r w:rsidR="1D61E0BB">
              <w:rPr/>
              <w:t>confirmation, once</w:t>
            </w:r>
            <w:r w:rsidR="1D61E0BB">
              <w:rPr/>
              <w:t xml:space="preserve"> he/she click “ok” particular project will get removed.</w:t>
            </w:r>
          </w:p>
        </w:tc>
      </w:tr>
    </w:tbl>
    <w:p w:rsidR="0E87E649" w:rsidP="0A8B2B11" w:rsidRDefault="0E87E649" w14:paraId="0450822C" w14:textId="63A2FBF9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</w:p>
    <w:p w:rsidR="0E87E649" w:rsidP="0E87E649" w:rsidRDefault="0E87E649" w14:paraId="1B2F3A3C" w14:textId="3FEC20CE">
      <w:pPr>
        <w:pStyle w:val="Heading2"/>
        <w:numPr>
          <w:numId w:val="0"/>
        </w:numPr>
        <w:ind w:left="0"/>
      </w:pPr>
    </w:p>
    <w:p w:rsidR="0E87E649" w:rsidP="0E87E649" w:rsidRDefault="0E87E649" w14:paraId="3727B232" w14:textId="73420C06">
      <w:pPr>
        <w:pStyle w:val="Heading2"/>
        <w:numPr>
          <w:numId w:val="0"/>
        </w:numPr>
        <w:ind w:left="0"/>
      </w:pPr>
      <w:r w:rsidR="1D61E0BB">
        <w:rPr/>
        <w:t>Screen 11: Add Project</w:t>
      </w:r>
    </w:p>
    <w:p w:rsidR="0E87E649" w:rsidP="0A8B2B11" w:rsidRDefault="0E87E649" w14:paraId="3D988883" w14:textId="4B553E66">
      <w:pPr>
        <w:pStyle w:val="Normal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661B92BF" wp14:anchorId="5131A67D">
            <wp:extent cx="5486400" cy="3086100"/>
            <wp:effectExtent l="0" t="0" r="0" b="0"/>
            <wp:docPr id="216054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a69abb066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5F2DD300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6F7EAC4D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54E2E483" w14:textId="4BDFAB29">
            <w:r w:rsidR="1D61E0BB">
              <w:rPr/>
              <w:t>Purpose of the screen: Here admin able to add the Projects.</w:t>
            </w:r>
          </w:p>
        </w:tc>
      </w:tr>
      <w:tr w:rsidR="0A8B2B11" w:rsidTr="0A8B2B11" w14:paraId="23CE032E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F13E90D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665BA846">
            <w:r w:rsidR="4F4E5FAA">
              <w:rPr/>
              <w:t>List the security groups that may use the screen</w:t>
            </w:r>
          </w:p>
        </w:tc>
      </w:tr>
      <w:tr w:rsidR="0A8B2B11" w:rsidTr="0A8B2B11" w14:paraId="2037C52B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64A3C7CD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0D1D8426" w14:textId="6E7EA120">
            <w:r w:rsidR="1D61E0BB">
              <w:rPr/>
              <w:t xml:space="preserve">Admin </w:t>
            </w:r>
            <w:r w:rsidR="1D61E0BB">
              <w:rPr/>
              <w:t>have</w:t>
            </w:r>
            <w:r w:rsidR="1D61E0BB">
              <w:rPr/>
              <w:t xml:space="preserve"> to select the department in which he/she wants to add project and enter project </w:t>
            </w:r>
            <w:r w:rsidR="1D61E0BB">
              <w:rPr/>
              <w:t>name, after</w:t>
            </w:r>
            <w:r w:rsidR="1D61E0BB">
              <w:rPr/>
              <w:t xml:space="preserve"> that </w:t>
            </w:r>
            <w:r w:rsidR="1D61E0BB">
              <w:rPr/>
              <w:t>press add button</w:t>
            </w:r>
            <w:r w:rsidR="1D61E0BB">
              <w:rPr/>
              <w:t xml:space="preserve">. Required field validations </w:t>
            </w:r>
            <w:r w:rsidR="1D61E0BB">
              <w:rPr/>
              <w:t>are</w:t>
            </w:r>
            <w:r w:rsidR="1D61E0BB">
              <w:rPr/>
              <w:t xml:space="preserve"> done here. </w:t>
            </w:r>
          </w:p>
        </w:tc>
      </w:tr>
      <w:tr w:rsidR="0A8B2B11" w:rsidTr="0A8B2B11" w14:paraId="5AD8AA37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0EF04DD9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41DBC671" w14:textId="37E9DC66">
            <w:r w:rsidR="1D61E0BB">
              <w:rPr/>
              <w:t>Add Button: Admin have to select the department from the list of department dropdown and have to enter the project name and then click “Add” to add the project. Once</w:t>
            </w:r>
            <w:r w:rsidR="1D61E0BB">
              <w:rPr/>
              <w:t xml:space="preserve"> it’s </w:t>
            </w:r>
            <w:r w:rsidR="1D61E0BB">
              <w:rPr/>
              <w:t>added, it</w:t>
            </w:r>
            <w:r w:rsidR="1D61E0BB">
              <w:rPr/>
              <w:t xml:space="preserve"> notifies “Project add </w:t>
            </w:r>
            <w:r w:rsidR="1D61E0BB">
              <w:rPr/>
              <w:t>Successfully</w:t>
            </w:r>
            <w:r w:rsidR="1D61E0BB">
              <w:rPr/>
              <w:t>”.</w:t>
            </w:r>
          </w:p>
        </w:tc>
      </w:tr>
    </w:tbl>
    <w:p w:rsidR="0E87E649" w:rsidP="0A8B2B11" w:rsidRDefault="0E87E649" w14:paraId="084C5D74" w14:textId="778D4AA4">
      <w:pPr>
        <w:pStyle w:val="Normal"/>
        <w:ind/>
      </w:pPr>
    </w:p>
    <w:p w:rsidR="0E87E649" w:rsidP="0E87E649" w:rsidRDefault="0E87E649" w14:paraId="394E1E6C" w14:textId="59C9D675">
      <w:pPr>
        <w:pStyle w:val="Heading2"/>
        <w:numPr>
          <w:numId w:val="0"/>
        </w:numPr>
        <w:ind w:left="0"/>
      </w:pPr>
    </w:p>
    <w:p w:rsidR="0E87E649" w:rsidP="0E87E649" w:rsidRDefault="0E87E649" w14:paraId="4D26A5D6" w14:textId="52A91726">
      <w:pPr>
        <w:pStyle w:val="Heading2"/>
        <w:numPr>
          <w:numId w:val="0"/>
        </w:numPr>
        <w:ind w:left="0"/>
      </w:pPr>
    </w:p>
    <w:p w:rsidR="0E87E649" w:rsidP="0E87E649" w:rsidRDefault="0E87E649" w14:paraId="18585B5D" w14:textId="36B4F216">
      <w:pPr>
        <w:pStyle w:val="Heading2"/>
        <w:numPr>
          <w:numId w:val="0"/>
        </w:numPr>
        <w:ind w:left="0"/>
      </w:pPr>
    </w:p>
    <w:p w:rsidR="0E87E649" w:rsidP="0E87E649" w:rsidRDefault="0E87E649" w14:paraId="2B9EC436" w14:textId="264D1045">
      <w:pPr>
        <w:pStyle w:val="Heading2"/>
        <w:numPr>
          <w:numId w:val="0"/>
        </w:numPr>
        <w:ind w:left="0"/>
      </w:pPr>
      <w:r w:rsidR="1D61E0BB">
        <w:rPr/>
        <w:t>Screen 12: Manage Role</w:t>
      </w:r>
    </w:p>
    <w:p w:rsidR="0E87E649" w:rsidP="0E87E649" w:rsidRDefault="0E87E649" w14:paraId="393B47FE" w14:textId="2B837A24">
      <w:pPr>
        <w:pStyle w:val="Heading2Text"/>
        <w:rPr>
          <w:rFonts w:ascii="Verdana" w:hAnsi="Verdana" w:eastAsia="Times New Roman" w:cs="Times New Roman"/>
          <w:sz w:val="17"/>
          <w:szCs w:val="17"/>
        </w:rPr>
      </w:pPr>
    </w:p>
    <w:p w:rsidR="0E87E649" w:rsidP="0A8B2B11" w:rsidRDefault="0E87E649" w14:paraId="7BD0F34D" w14:textId="40E56D5B">
      <w:pPr>
        <w:pStyle w:val="Heading2Text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6D32C71C" wp14:anchorId="2B8C5683">
            <wp:extent cx="5283200" cy="2971800"/>
            <wp:effectExtent l="0" t="0" r="0" b="0"/>
            <wp:docPr id="2034861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10a87a78e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7E649" w:rsidP="0A8B2B11" w:rsidRDefault="0E87E649" w14:paraId="5F62EC4A" w14:textId="40936A83">
      <w:pPr>
        <w:pStyle w:val="Heading2Text"/>
        <w:ind w:left="0"/>
        <w:rPr>
          <w:rFonts w:ascii="Verdana" w:hAnsi="Verdana" w:eastAsia="Times New Roman" w:cs="Times New Roman"/>
          <w:sz w:val="17"/>
          <w:szCs w:val="17"/>
        </w:rPr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E87E649" w:rsidTr="0A8B2B11" w14:paraId="428CF78A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7BF36C60">
            <w:pPr>
              <w:pStyle w:val="Heading7"/>
            </w:pPr>
            <w:r w:rsidR="00652818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2C051531" w14:textId="33FAE800">
            <w:r w:rsidR="0E87E649">
              <w:rPr/>
              <w:t xml:space="preserve">Purpose of the screen: Here the admin can view the list of roles and </w:t>
            </w:r>
            <w:r w:rsidR="0E87E649">
              <w:rPr/>
              <w:t>is able</w:t>
            </w:r>
            <w:r w:rsidR="0E87E649">
              <w:rPr/>
              <w:t xml:space="preserve"> to add and remove Roles</w:t>
            </w:r>
            <w:r w:rsidR="0E87E649">
              <w:rPr/>
              <w:t>.</w:t>
            </w:r>
          </w:p>
        </w:tc>
      </w:tr>
      <w:tr w:rsidR="0E87E649" w:rsidTr="0A8B2B11" w14:paraId="4C01BD15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0EFBBBF4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RDefault="00652818" w14:noSpellErr="1" w14:paraId="6E5D4886">
            <w:r w:rsidR="00652818">
              <w:rPr/>
              <w:t>List the security groups that may use the screen</w:t>
            </w:r>
          </w:p>
        </w:tc>
      </w:tr>
      <w:tr w:rsidR="0E87E649" w:rsidTr="0A8B2B11" w14:paraId="50395399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1146BD81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4F02B73C" w14:textId="6DB1EBFD"/>
        </w:tc>
      </w:tr>
      <w:tr w:rsidR="0E87E649" w:rsidTr="0A8B2B11" w14:paraId="2BB4B7E2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0B9D2F8A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2E6AD6D9" w14:textId="284BF31C">
            <w:r w:rsidR="0E87E649">
              <w:rPr/>
              <w:t>By clicking “Manage Role” in the navbar, admin can able to view the list of available roles.</w:t>
            </w:r>
          </w:p>
        </w:tc>
      </w:tr>
    </w:tbl>
    <w:p w:rsidR="0A8B2B11" w:rsidP="0A8B2B11" w:rsidRDefault="0A8B2B11" w14:paraId="17913DA3" w14:textId="2C88F247">
      <w:pPr>
        <w:pStyle w:val="Heading2"/>
        <w:numPr>
          <w:numId w:val="0"/>
        </w:numPr>
        <w:ind w:left="0"/>
      </w:pPr>
    </w:p>
    <w:p w:rsidR="0A8B2B11" w:rsidP="0A8B2B11" w:rsidRDefault="0A8B2B11" w14:paraId="34144643" w14:textId="12EDC599">
      <w:pPr>
        <w:pStyle w:val="Heading2"/>
        <w:numPr>
          <w:numId w:val="0"/>
        </w:numPr>
        <w:ind w:left="0"/>
      </w:pPr>
      <w:r w:rsidR="0A8B2B11">
        <w:rPr/>
        <w:t xml:space="preserve">Screen </w:t>
      </w:r>
      <w:r w:rsidR="0A8B2B11">
        <w:rPr/>
        <w:t>13: Remove</w:t>
      </w:r>
      <w:r w:rsidR="0A8B2B11">
        <w:rPr/>
        <w:t xml:space="preserve"> role</w:t>
      </w:r>
    </w:p>
    <w:p w:rsidR="0A8B2B11" w:rsidP="0A8B2B11" w:rsidRDefault="0A8B2B11" w14:paraId="6FFE9EE8" w14:textId="42B8B6B8">
      <w:pPr>
        <w:pStyle w:val="Normal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0CF942E5" wp14:anchorId="5594E004">
            <wp:extent cx="5334000" cy="3000375"/>
            <wp:effectExtent l="0" t="0" r="0" b="0"/>
            <wp:docPr id="2064379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712c0214c49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A8B2B11" w:rsidTr="0A8B2B11" w14:paraId="796D8CE0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5B4D9F3F">
            <w:pPr>
              <w:pStyle w:val="Heading7"/>
            </w:pPr>
            <w:r w:rsidR="4F4E5FAA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2F802D85" w14:textId="33FAE800">
            <w:r w:rsidR="1D61E0BB">
              <w:rPr/>
              <w:t xml:space="preserve">Purpose of the screen: Here the admin can view the list of roles and </w:t>
            </w:r>
            <w:r w:rsidR="1D61E0BB">
              <w:rPr/>
              <w:t>is able</w:t>
            </w:r>
            <w:r w:rsidR="1D61E0BB">
              <w:rPr/>
              <w:t xml:space="preserve"> to add and remove Roles</w:t>
            </w:r>
            <w:r w:rsidR="1D61E0BB">
              <w:rPr/>
              <w:t>.</w:t>
            </w:r>
          </w:p>
        </w:tc>
      </w:tr>
      <w:tr w:rsidR="0A8B2B11" w:rsidTr="0A8B2B11" w14:paraId="0872DE71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53ACDE42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RDefault="4F4E5FAA" w14:noSpellErr="1" w14:paraId="5058FC65">
            <w:r w:rsidR="4F4E5FAA">
              <w:rPr/>
              <w:t>List the security groups that may use the screen</w:t>
            </w:r>
          </w:p>
        </w:tc>
      </w:tr>
      <w:tr w:rsidR="0A8B2B11" w:rsidTr="0A8B2B11" w14:paraId="10AD76CB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50B31C56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A8B2B11" w:rsidRDefault="0A8B2B11" w14:paraId="423CB602" w14:textId="6DB1EBFD"/>
        </w:tc>
      </w:tr>
      <w:tr w:rsidR="0A8B2B11" w:rsidTr="0A8B2B11" w14:paraId="65E62C2D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4F4E5FAA" w:rsidP="0A8B2B11" w:rsidRDefault="4F4E5FAA" w14:noSpellErr="1" w14:paraId="227B3DA7">
            <w:pPr>
              <w:rPr>
                <w:b w:val="1"/>
                <w:bCs w:val="1"/>
              </w:rPr>
            </w:pPr>
            <w:r w:rsidRPr="0A8B2B11" w:rsidR="4F4E5FAA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1D61E0BB" w:rsidRDefault="1D61E0BB" w14:paraId="6D50DE1F" w14:textId="6E74EBD7">
            <w:r w:rsidR="1D61E0BB">
              <w:rPr/>
              <w:t xml:space="preserve">By clicking “Remove icon” admin prompts for </w:t>
            </w:r>
            <w:r w:rsidR="1D61E0BB">
              <w:rPr/>
              <w:t>confirmation, once</w:t>
            </w:r>
            <w:r w:rsidR="1D61E0BB">
              <w:rPr/>
              <w:t xml:space="preserve"> he/she click “ok” particular role will get removed.</w:t>
            </w:r>
          </w:p>
        </w:tc>
      </w:tr>
    </w:tbl>
    <w:p w:rsidR="0A8B2B11" w:rsidP="0A8B2B11" w:rsidRDefault="0A8B2B11" w14:paraId="64CE8D38" w14:textId="728A7DF9">
      <w:pPr>
        <w:pStyle w:val="Normal"/>
        <w:rPr>
          <w:rFonts w:ascii="Verdana" w:hAnsi="Verdana" w:eastAsia="Times New Roman" w:cs="Times New Roman"/>
          <w:sz w:val="17"/>
          <w:szCs w:val="17"/>
        </w:rPr>
      </w:pPr>
    </w:p>
    <w:p w:rsidR="0A8B2B11" w:rsidP="0A8B2B11" w:rsidRDefault="0A8B2B11" w14:paraId="40F14AC8" w14:textId="2B22C6B3">
      <w:pPr>
        <w:pStyle w:val="Heading2"/>
        <w:numPr>
          <w:numId w:val="0"/>
        </w:numPr>
        <w:ind w:left="0"/>
      </w:pPr>
    </w:p>
    <w:p w:rsidR="0A8B2B11" w:rsidP="0A8B2B11" w:rsidRDefault="0A8B2B11" w14:paraId="05EB2D33" w14:textId="4B2323F2">
      <w:pPr>
        <w:pStyle w:val="Heading2"/>
        <w:numPr>
          <w:numId w:val="0"/>
        </w:numPr>
        <w:ind w:left="0"/>
      </w:pPr>
    </w:p>
    <w:p w:rsidR="0E87E649" w:rsidP="0E87E649" w:rsidRDefault="0E87E649" w14:paraId="1BD5234D" w14:textId="490E5B23">
      <w:pPr>
        <w:pStyle w:val="Heading2"/>
        <w:numPr>
          <w:numId w:val="0"/>
        </w:numPr>
        <w:ind w:left="0"/>
      </w:pPr>
      <w:r w:rsidR="1D61E0BB">
        <w:rPr/>
        <w:t>Screen 14: Add Role</w:t>
      </w:r>
    </w:p>
    <w:p w:rsidR="0E87E649" w:rsidP="0E87E649" w:rsidRDefault="0E87E649" w14:paraId="1771E0CE" w14:textId="159CB2EA">
      <w:pPr>
        <w:pStyle w:val="Heading2Text"/>
        <w:rPr>
          <w:rFonts w:ascii="Verdana" w:hAnsi="Verdana" w:eastAsia="Times New Roman" w:cs="Times New Roman"/>
          <w:sz w:val="17"/>
          <w:szCs w:val="17"/>
        </w:rPr>
      </w:pPr>
    </w:p>
    <w:p w:rsidR="0E87E649" w:rsidP="0A8B2B11" w:rsidRDefault="0E87E649" w14:paraId="0D8FAA25" w14:textId="695C6FFB">
      <w:pPr>
        <w:pStyle w:val="Heading2Text"/>
        <w:ind w:left="0"/>
        <w:rPr>
          <w:rFonts w:ascii="Verdana" w:hAnsi="Verdana" w:eastAsia="Times New Roman" w:cs="Times New Roman"/>
          <w:sz w:val="17"/>
          <w:szCs w:val="17"/>
        </w:rPr>
      </w:pPr>
      <w:r w:rsidR="0A8B2B11">
        <w:drawing>
          <wp:inline wp14:editId="0C49EC17" wp14:anchorId="10DF3775">
            <wp:extent cx="5554134" cy="3124200"/>
            <wp:effectExtent l="0" t="0" r="0" b="0"/>
            <wp:docPr id="73959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7e43c0369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3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998"/>
        <w:gridCol w:w="6840"/>
      </w:tblGrid>
      <w:tr w:rsidR="0E87E649" w:rsidTr="0E87E649" w14:paraId="79CE2600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14AA6A5C">
            <w:pPr>
              <w:pStyle w:val="Heading7"/>
            </w:pPr>
            <w:r w:rsidR="00652818">
              <w:rPr/>
              <w:t>Description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45B4AC30" w14:textId="24912608">
            <w:r w:rsidR="0E87E649">
              <w:rPr/>
              <w:t>Purpose of the screen: Here admin able to add the Roles.</w:t>
            </w:r>
          </w:p>
        </w:tc>
      </w:tr>
      <w:tr w:rsidR="0E87E649" w:rsidTr="0E87E649" w14:paraId="3C9ED331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2588B43D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RDefault="00652818" w14:noSpellErr="1" w14:paraId="7DBEA37B">
            <w:r w:rsidR="00652818">
              <w:rPr/>
              <w:t>List the security groups that may use the screen</w:t>
            </w:r>
          </w:p>
        </w:tc>
      </w:tr>
      <w:tr w:rsidR="0E87E649" w:rsidTr="0E87E649" w14:paraId="6981C8F9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5F4ED122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Data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2E2EEF0C" w14:textId="36036108">
            <w:r w:rsidR="0E87E649">
              <w:rPr/>
              <w:t xml:space="preserve">Admin have to enter Role that he/she wants to add </w:t>
            </w:r>
            <w:r w:rsidR="0E87E649">
              <w:rPr/>
              <w:t>and have to</w:t>
            </w:r>
            <w:r w:rsidR="0E87E649">
              <w:rPr/>
              <w:t xml:space="preserve"> press add button</w:t>
            </w:r>
            <w:r w:rsidR="0E87E649">
              <w:rPr/>
              <w:t xml:space="preserve">. Required field validations </w:t>
            </w:r>
            <w:r w:rsidR="0E87E649">
              <w:rPr/>
              <w:t>are</w:t>
            </w:r>
            <w:r w:rsidR="0E87E649">
              <w:rPr/>
              <w:t xml:space="preserve"> done here. </w:t>
            </w:r>
          </w:p>
        </w:tc>
      </w:tr>
      <w:tr w:rsidR="0E87E649" w:rsidTr="0E87E649" w14:paraId="41F61F2C">
        <w:tc>
          <w:tcPr>
            <w:tcW w:w="199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0652818" w:rsidP="0E87E649" w:rsidRDefault="00652818" w14:noSpellErr="1" w14:paraId="43F77B25">
            <w:pPr>
              <w:rPr>
                <w:b w:val="1"/>
                <w:bCs w:val="1"/>
              </w:rPr>
            </w:pPr>
            <w:r w:rsidRPr="0E87E649" w:rsidR="00652818">
              <w:rPr>
                <w:b w:val="1"/>
                <w:bCs w:val="1"/>
              </w:rPr>
              <w:t>Actions</w:t>
            </w:r>
          </w:p>
        </w:tc>
        <w:tc>
          <w:tcPr>
            <w:tcW w:w="6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R="0E87E649" w:rsidRDefault="0E87E649" w14:paraId="7934CDCD" w14:textId="0605F94C">
            <w:r w:rsidR="0E87E649">
              <w:rPr/>
              <w:t xml:space="preserve">Add Button: Admin </w:t>
            </w:r>
            <w:r w:rsidR="0E87E649">
              <w:rPr/>
              <w:t>have to enter department name,</w:t>
            </w:r>
            <w:r w:rsidR="0E87E649">
              <w:rPr/>
              <w:t xml:space="preserve"> then</w:t>
            </w:r>
            <w:r w:rsidR="0E87E649">
              <w:rPr/>
              <w:t xml:space="preserve"> have to press add button to add the department. Once it’s added it notifies “Location added Successfully”.</w:t>
            </w:r>
          </w:p>
        </w:tc>
      </w:tr>
    </w:tbl>
    <w:p w:rsidR="0E87E649" w:rsidP="0E87E649" w:rsidRDefault="0E87E649" w14:paraId="23B8F936" w14:textId="7D0B7771">
      <w:pPr>
        <w:pStyle w:val="Heading2Text"/>
        <w:rPr>
          <w:rFonts w:ascii="Verdana" w:hAnsi="Verdana" w:eastAsia="Times New Roman" w:cs="Times New Roman"/>
          <w:sz w:val="17"/>
          <w:szCs w:val="17"/>
        </w:rPr>
      </w:pPr>
    </w:p>
    <w:p xmlns:wp14="http://schemas.microsoft.com/office/word/2010/wordml" w:rsidR="001F36CB" w:rsidP="00652818" w:rsidRDefault="00652818" w14:paraId="1DE730C1" wp14:textId="77777777">
      <w:pPr>
        <w:pStyle w:val="Heading2"/>
        <w:rPr/>
      </w:pPr>
      <w:bookmarkStart w:name="_Toc103595092" w:id="15"/>
      <w:r w:rsidR="4F4E5FAA">
        <w:rPr/>
        <w:t>Reports</w:t>
      </w:r>
      <w:bookmarkEnd w:id="15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6840"/>
      </w:tblGrid>
      <w:tr xmlns:wp14="http://schemas.microsoft.com/office/word/2010/wordml" w:rsidR="00652818" w:rsidTr="0A8B2B11" w14:paraId="103E2D7D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02F99ED9" wp14:textId="77777777">
            <w:pPr>
              <w:pStyle w:val="Heading7"/>
            </w:pPr>
            <w:r>
              <w:t>Description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52BE463E" wp14:textId="77777777">
            <w:r>
              <w:t>Describe the purpose of the report as to ensure the client and developer agrees on its functionality.</w:t>
            </w:r>
          </w:p>
        </w:tc>
      </w:tr>
      <w:tr xmlns:wp14="http://schemas.microsoft.com/office/word/2010/wordml" w:rsidR="00652818" w:rsidTr="0A8B2B11" w14:paraId="7DB01022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00D70A51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Security Group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5A1DD84F" wp14:textId="77777777">
            <w:r>
              <w:t xml:space="preserve">List the security groups that may use the report </w:t>
            </w:r>
          </w:p>
        </w:tc>
      </w:tr>
      <w:tr xmlns:wp14="http://schemas.microsoft.com/office/word/2010/wordml" w:rsidR="00652818" w:rsidTr="0A8B2B11" w14:paraId="27DBDB64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2D67A478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2081C796" wp14:textId="6F9F6F83">
            <w:r w:rsidR="4F4E5FAA">
              <w:rPr/>
              <w:t xml:space="preserve">Describe each field </w:t>
            </w:r>
            <w:r w:rsidR="4F4E5FAA">
              <w:rPr/>
              <w:t>in</w:t>
            </w:r>
            <w:r w:rsidR="4F4E5FAA">
              <w:rPr/>
              <w:t xml:space="preserve"> the report and how it is derived</w:t>
            </w:r>
          </w:p>
        </w:tc>
      </w:tr>
      <w:tr xmlns:wp14="http://schemas.microsoft.com/office/word/2010/wordml" w:rsidR="00652818" w:rsidTr="0A8B2B11" w14:paraId="3B3FD887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3A640901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Groupings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1E84E0D7" wp14:textId="77777777">
            <w:r>
              <w:t>Describe how the report should be grouped and/or sorted</w:t>
            </w:r>
          </w:p>
        </w:tc>
      </w:tr>
      <w:tr xmlns:wp14="http://schemas.microsoft.com/office/word/2010/wordml" w:rsidR="00652818" w:rsidTr="0A8B2B11" w14:paraId="3DFA4FC9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5C595F9A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Totals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13FA7B3A" wp14:textId="77777777">
            <w:r>
              <w:t>Describe the sub and grand totals needed on the report</w:t>
            </w:r>
          </w:p>
        </w:tc>
      </w:tr>
      <w:tr xmlns:wp14="http://schemas.microsoft.com/office/word/2010/wordml" w:rsidR="00652818" w:rsidTr="0A8B2B11" w14:paraId="2F41B4C0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598F8F46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Filters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629F4D8B" wp14:textId="77777777">
            <w:r>
              <w:t>Describe any filter or selection criteria needed for the report.  How is this selection criteria entered?</w:t>
            </w:r>
          </w:p>
        </w:tc>
      </w:tr>
      <w:tr xmlns:wp14="http://schemas.microsoft.com/office/word/2010/wordml" w:rsidR="00652818" w:rsidTr="0A8B2B11" w14:paraId="7A320A0A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5BCB9081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Export Formats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1328838B" wp14:textId="77777777">
            <w:r>
              <w:t>Describe the export format of the report (print preview, printer, MS Word, MS Excel, HTML, etc.)</w:t>
            </w:r>
          </w:p>
        </w:tc>
      </w:tr>
      <w:tr xmlns:wp14="http://schemas.microsoft.com/office/word/2010/wordml" w:rsidR="00652818" w:rsidTr="0A8B2B11" w14:paraId="53851C46" wp14:textId="77777777">
        <w:tc>
          <w:tcPr>
            <w:tcW w:w="1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6F35DBC6" wp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Frequency</w:t>
            </w:r>
          </w:p>
        </w:tc>
        <w:tc>
          <w:tcPr>
            <w:tcW w:w="6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652818" w:rsidP="002E738A" w:rsidRDefault="00652818" w14:paraId="72A3B02B" wp14:textId="77777777">
            <w:r>
              <w:t>If this report should be run periodically, specify the frequency (Daily, Weekly, Monthly, Quarterly, Yearly, On Demand)</w:t>
            </w:r>
          </w:p>
        </w:tc>
      </w:tr>
    </w:tbl>
    <w:p xmlns:wp14="http://schemas.microsoft.com/office/word/2010/wordml" w:rsidR="001F36CB" w:rsidP="006F0A05" w:rsidRDefault="00652818" w14:paraId="2F097085" wp14:textId="77777777">
      <w:pPr>
        <w:pStyle w:val="Heading1"/>
        <w:rPr/>
      </w:pPr>
      <w:bookmarkStart w:name="_Toc103595093" w:id="16"/>
      <w:r w:rsidR="4F4E5FAA">
        <w:rPr/>
        <w:t>Business Layer</w:t>
      </w:r>
      <w:bookmarkEnd w:id="16"/>
    </w:p>
    <w:p xmlns:wp14="http://schemas.microsoft.com/office/word/2010/wordml" w:rsidR="001F36CB" w:rsidP="00FE4123" w:rsidRDefault="001F36CB" w14:paraId="777D87FF" wp14:textId="77777777">
      <w:pPr>
        <w:ind w:left="0"/>
        <w:jc w:val="both"/>
      </w:pPr>
      <w:r>
        <w:t>&lt;</w:t>
      </w:r>
      <w:r w:rsidRPr="00652818" w:rsidR="00652818">
        <w:t xml:space="preserve"> </w:t>
      </w:r>
      <w:r w:rsidR="00652818">
        <w:t>Define all of the objects necessary to support the presentation layer.  First show the object hierarchy then include file that shows the details&gt;</w:t>
      </w:r>
    </w:p>
    <w:p xmlns:wp14="http://schemas.microsoft.com/office/word/2010/wordml" w:rsidR="00652818" w:rsidP="006F0A05" w:rsidRDefault="00652818" w14:paraId="25AE9891" wp14:textId="77777777">
      <w:pPr>
        <w:pStyle w:val="Heading1"/>
        <w:rPr/>
      </w:pPr>
      <w:bookmarkStart w:name="_Toc103595094" w:id="17"/>
      <w:r w:rsidR="4F4E5FAA">
        <w:rPr/>
        <w:t>Database Layer</w:t>
      </w:r>
      <w:bookmarkEnd w:id="17"/>
    </w:p>
    <w:p xmlns:wp14="http://schemas.microsoft.com/office/word/2010/wordml" w:rsidR="00652818" w:rsidP="00FE4123" w:rsidRDefault="00652818" w14:paraId="665CAEA2" wp14:textId="77777777">
      <w:pPr>
        <w:jc w:val="both"/>
      </w:pPr>
      <w:r>
        <w:t>&lt;Define all of the tables/columns/views/stored procedures necessary to support the business layer along with an Entity-To-Relationship diagram.  Include the ERD file that shows the details&gt;</w:t>
      </w:r>
    </w:p>
    <w:p xmlns:wp14="http://schemas.microsoft.com/office/word/2010/wordml" w:rsidR="00FE4123" w:rsidP="006F0A05" w:rsidRDefault="00FE4123" w14:paraId="4FC2B7E3" wp14:textId="77777777">
      <w:pPr>
        <w:pStyle w:val="Heading1"/>
        <w:rPr/>
      </w:pPr>
      <w:bookmarkStart w:name="_Toc103595095" w:id="18"/>
      <w:r w:rsidR="34304377">
        <w:rPr/>
        <w:t>Detailed Design to Functional Requirement Cross Reference Matrix</w:t>
      </w:r>
      <w:bookmarkEnd w:id="18"/>
    </w:p>
    <w:p xmlns:wp14="http://schemas.microsoft.com/office/word/2010/wordml" w:rsidR="00FE4123" w:rsidP="00FE4123" w:rsidRDefault="00FE4123" w14:paraId="3C9EE21E" wp14:textId="77777777">
      <w:pPr>
        <w:ind w:left="0"/>
        <w:jc w:val="both"/>
      </w:pPr>
      <w:r>
        <w:t>&lt;To ensure all functional requirements have been captured in the detailed design, cross-reference each functional requirement with it’s associated Detailed Design element&gt;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324"/>
        <w:gridCol w:w="4306"/>
      </w:tblGrid>
      <w:tr xmlns:wp14="http://schemas.microsoft.com/office/word/2010/wordml" w:rsidRPr="00A05D79" w:rsidR="00FE4123" w:rsidTr="00A05D79" w14:paraId="60794D6E" wp14:textId="77777777">
        <w:tc>
          <w:tcPr>
            <w:tcW w:w="4428" w:type="dxa"/>
          </w:tcPr>
          <w:p w:rsidRPr="00A05D79" w:rsidR="00FE4123" w:rsidP="002E738A" w:rsidRDefault="00FE4123" w14:paraId="40103574" wp14:textId="77777777">
            <w:pPr>
              <w:rPr>
                <w:b/>
              </w:rPr>
            </w:pPr>
            <w:r w:rsidRPr="00A05D79">
              <w:rPr>
                <w:b/>
              </w:rPr>
              <w:t>Functional Requirement</w:t>
            </w:r>
          </w:p>
        </w:tc>
        <w:tc>
          <w:tcPr>
            <w:tcW w:w="4428" w:type="dxa"/>
          </w:tcPr>
          <w:p w:rsidRPr="00A05D79" w:rsidR="00FE4123" w:rsidP="002E738A" w:rsidRDefault="00FE4123" w14:paraId="189D7518" wp14:textId="77777777">
            <w:pPr>
              <w:rPr>
                <w:b/>
              </w:rPr>
            </w:pPr>
            <w:r w:rsidRPr="00A05D79">
              <w:rPr>
                <w:b/>
              </w:rPr>
              <w:t>Detailed Design</w:t>
            </w:r>
          </w:p>
        </w:tc>
      </w:tr>
      <w:tr xmlns:wp14="http://schemas.microsoft.com/office/word/2010/wordml" w:rsidRPr="00A05D79" w:rsidR="00FE4123" w:rsidTr="00A05D79" w14:paraId="3E31E048" wp14:textId="77777777">
        <w:trPr>
          <w:trHeight w:val="550"/>
        </w:trPr>
        <w:tc>
          <w:tcPr>
            <w:tcW w:w="4428" w:type="dxa"/>
          </w:tcPr>
          <w:p w:rsidRPr="006E51EE" w:rsidR="00FE4123" w:rsidP="002E738A" w:rsidRDefault="00FE4123" w14:paraId="305E266F" wp14:textId="77777777">
            <w:r w:rsidRPr="006E51EE">
              <w:t>7.1 Feature 2</w:t>
            </w:r>
          </w:p>
        </w:tc>
        <w:tc>
          <w:tcPr>
            <w:tcW w:w="4428" w:type="dxa"/>
          </w:tcPr>
          <w:p w:rsidRPr="006E51EE" w:rsidR="00FE4123" w:rsidP="002E738A" w:rsidRDefault="00FE4123" w14:paraId="5BA8D7EF" wp14:textId="77777777">
            <w:r w:rsidRPr="006E51EE">
              <w:t>7.1.1 Screen XYZ</w:t>
            </w:r>
          </w:p>
          <w:p w:rsidRPr="006E51EE" w:rsidR="00FE4123" w:rsidP="002E738A" w:rsidRDefault="00FE4123" w14:paraId="45E15812" wp14:textId="77777777">
            <w:r w:rsidRPr="006E51EE">
              <w:t>7.</w:t>
            </w:r>
            <w:r>
              <w:t>2</w:t>
            </w:r>
            <w:r w:rsidRPr="006E51EE">
              <w:t xml:space="preserve">.1 </w:t>
            </w:r>
            <w:r>
              <w:t>Report</w:t>
            </w:r>
            <w:r w:rsidRPr="006E51EE">
              <w:t xml:space="preserve"> XYZ</w:t>
            </w:r>
          </w:p>
        </w:tc>
      </w:tr>
    </w:tbl>
    <w:p xmlns:wp14="http://schemas.microsoft.com/office/word/2010/wordml" w:rsidR="00FE4123" w:rsidP="00FE4123" w:rsidRDefault="00FE4123" w14:paraId="44EAFD9C" wp14:textId="77777777"/>
    <w:p xmlns:wp14="http://schemas.microsoft.com/office/word/2010/wordml" w:rsidR="00FE4123" w:rsidP="00FE4123" w:rsidRDefault="00FE4123" w14:paraId="4B94D5A5" wp14:textId="77777777">
      <w:r>
        <w:tab/>
      </w:r>
    </w:p>
    <w:p xmlns:wp14="http://schemas.microsoft.com/office/word/2010/wordml" w:rsidR="001F36CB" w:rsidP="006F0A05" w:rsidRDefault="001F36CB" w14:paraId="03D225E5" wp14:textId="77777777">
      <w:pPr>
        <w:pStyle w:val="Heading1"/>
        <w:rPr/>
      </w:pPr>
      <w:bookmarkStart w:name="_Toc103595096" w:id="19"/>
      <w:r w:rsidR="35CF5D71">
        <w:rPr/>
        <w:t>Build Process</w:t>
      </w:r>
      <w:bookmarkEnd w:id="19"/>
    </w:p>
    <w:p xmlns:wp14="http://schemas.microsoft.com/office/word/2010/wordml" w:rsidR="00FE4123" w:rsidP="00FE4123" w:rsidRDefault="001F36CB" w14:paraId="3CFA8E79" wp14:textId="77777777">
      <w:pPr>
        <w:pStyle w:val="Heading1Text"/>
        <w:jc w:val="both"/>
      </w:pPr>
      <w:r>
        <w:t>&lt;</w:t>
      </w:r>
      <w:r w:rsidRPr="00FE4123" w:rsidR="00FE4123">
        <w:t xml:space="preserve"> </w:t>
      </w:r>
      <w:r w:rsidR="00FE4123">
        <w:t>Details of Source Code, the tools used for uploading / downloading, build and publish locations etc&gt;</w:t>
      </w:r>
    </w:p>
    <w:p xmlns:wp14="http://schemas.microsoft.com/office/word/2010/wordml" w:rsidR="001F36CB" w:rsidP="006F0A05" w:rsidRDefault="001F36CB" w14:paraId="16460F15" wp14:textId="77777777">
      <w:pPr>
        <w:pStyle w:val="Heading1"/>
        <w:rPr/>
      </w:pPr>
      <w:bookmarkStart w:name="_Toc536165543" w:id="20"/>
      <w:bookmarkStart w:name="_Toc751938" w:id="21"/>
      <w:bookmarkStart w:name="_Toc9849559" w:id="22"/>
      <w:bookmarkStart w:name="_Toc9849580" w:id="23"/>
      <w:bookmarkStart w:name="_Toc27452109" w:id="24"/>
      <w:bookmarkStart w:name="_Toc65383577" w:id="25"/>
      <w:bookmarkStart w:name="_Toc103595097" w:id="26"/>
      <w:r w:rsidR="35CF5D71">
        <w:rPr/>
        <w:t>Definitions and Acronyms</w:t>
      </w:r>
      <w:bookmarkEnd w:id="20"/>
      <w:bookmarkEnd w:id="21"/>
      <w:bookmarkEnd w:id="22"/>
      <w:bookmarkEnd w:id="23"/>
      <w:bookmarkEnd w:id="24"/>
      <w:bookmarkEnd w:id="25"/>
      <w:bookmarkEnd w:id="26"/>
      <w:r w:rsidR="35CF5D71">
        <w:rPr/>
        <w:t xml:space="preserve"> </w:t>
      </w:r>
    </w:p>
    <w:tbl>
      <w:tblPr>
        <w:tblW w:w="0" w:type="auto"/>
        <w:tblInd w:w="363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ook w:val="00A0" w:firstRow="1" w:lastRow="0" w:firstColumn="1" w:lastColumn="0" w:noHBand="0" w:noVBand="0"/>
      </w:tblPr>
      <w:tblGrid>
        <w:gridCol w:w="3492"/>
        <w:gridCol w:w="4753"/>
      </w:tblGrid>
      <w:tr xmlns:wp14="http://schemas.microsoft.com/office/word/2010/wordml" w:rsidR="001F36CB" w14:paraId="1B1F64D7" wp14:textId="77777777">
        <w:trPr>
          <w:tblHeader/>
        </w:trPr>
        <w:tc>
          <w:tcPr>
            <w:tcW w:w="3492" w:type="dxa"/>
            <w:shd w:val="clear" w:color="auto" w:fill="C0C0C0"/>
          </w:tcPr>
          <w:p w:rsidR="001F36CB" w:rsidRDefault="001F36CB" w14:paraId="0B49503A" wp14:textId="77777777">
            <w:pPr>
              <w:pStyle w:val="TableHeadingText"/>
            </w:pPr>
            <w:r>
              <w:t xml:space="preserve">Abbreviation </w:t>
            </w:r>
          </w:p>
        </w:tc>
        <w:tc>
          <w:tcPr>
            <w:tcW w:w="4753" w:type="dxa"/>
            <w:shd w:val="clear" w:color="auto" w:fill="C0C0C0"/>
          </w:tcPr>
          <w:p w:rsidR="001F36CB" w:rsidRDefault="001F36CB" w14:paraId="513D93E2" wp14:textId="77777777">
            <w:pPr>
              <w:pStyle w:val="TableHeadingText"/>
            </w:pPr>
            <w:r>
              <w:t>Description</w:t>
            </w:r>
          </w:p>
        </w:tc>
      </w:tr>
      <w:tr xmlns:wp14="http://schemas.microsoft.com/office/word/2010/wordml" w:rsidR="001F36CB" w14:paraId="3DEEC669" wp14:textId="77777777">
        <w:tc>
          <w:tcPr>
            <w:tcW w:w="3492" w:type="dxa"/>
          </w:tcPr>
          <w:p w:rsidR="001F36CB" w:rsidRDefault="001F36CB" w14:paraId="3656B9AB" wp14:textId="77777777">
            <w:pPr>
              <w:pStyle w:val="TableText"/>
            </w:pPr>
          </w:p>
        </w:tc>
        <w:tc>
          <w:tcPr>
            <w:tcW w:w="4753" w:type="dxa"/>
          </w:tcPr>
          <w:p w:rsidR="001F36CB" w:rsidRDefault="001F36CB" w14:paraId="45FB0818" wp14:textId="77777777">
            <w:pPr>
              <w:pStyle w:val="TableText"/>
              <w:rPr>
                <w:b/>
                <w:bCs/>
              </w:rPr>
            </w:pPr>
          </w:p>
        </w:tc>
      </w:tr>
      <w:tr xmlns:wp14="http://schemas.microsoft.com/office/word/2010/wordml" w:rsidR="001F36CB" w14:paraId="049F31CB" wp14:textId="77777777">
        <w:tc>
          <w:tcPr>
            <w:tcW w:w="3492" w:type="dxa"/>
          </w:tcPr>
          <w:p w:rsidR="001F36CB" w:rsidRDefault="001F36CB" w14:paraId="53128261" wp14:textId="77777777">
            <w:pPr>
              <w:pStyle w:val="TableText"/>
              <w:rPr>
                <w:b/>
                <w:bCs/>
              </w:rPr>
            </w:pPr>
          </w:p>
        </w:tc>
        <w:tc>
          <w:tcPr>
            <w:tcW w:w="4753" w:type="dxa"/>
          </w:tcPr>
          <w:p w:rsidR="001F36CB" w:rsidRDefault="001F36CB" w14:paraId="62486C05" wp14:textId="77777777">
            <w:pPr>
              <w:pStyle w:val="TableText"/>
              <w:rPr>
                <w:b/>
                <w:bCs/>
              </w:rPr>
            </w:pPr>
          </w:p>
        </w:tc>
      </w:tr>
    </w:tbl>
    <w:p xmlns:wp14="http://schemas.microsoft.com/office/word/2010/wordml" w:rsidR="001F36CB" w:rsidP="00E43325" w:rsidRDefault="001F36CB" w14:paraId="4101652C" wp14:textId="77777777">
      <w:pPr>
        <w:pStyle w:val="Heading1"/>
        <w:numPr>
          <w:ilvl w:val="0"/>
          <w:numId w:val="0"/>
        </w:numPr>
      </w:pPr>
      <w:bookmarkStart w:name="_Toc65383578" w:id="27"/>
      <w:r>
        <w:br w:type="page"/>
      </w:r>
      <w:bookmarkEnd w:id="27"/>
    </w:p>
    <w:sectPr w:rsidR="001F36CB">
      <w:pgSz w:w="12240" w:h="15840" w:orient="portrait" w:code="1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1B2C48" w:rsidRDefault="001B2C48" w14:paraId="3CF2D8B6" wp14:textId="77777777">
      <w:r>
        <w:separator/>
      </w:r>
    </w:p>
  </w:endnote>
  <w:endnote w:type="continuationSeparator" w:id="0">
    <w:p xmlns:wp14="http://schemas.microsoft.com/office/word/2010/wordml" w:rsidR="001B2C48" w:rsidRDefault="001B2C48" w14:paraId="0FB78278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F36CB" w:rsidRDefault="001F36CB" w14:paraId="53928121" wp14:textId="77777777">
    <w:pPr>
      <w:pStyle w:val="Footer"/>
      <w:framePr w:wrap="around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xmlns:wp14="http://schemas.microsoft.com/office/word/2010/wordml" w:rsidR="001F36CB" w:rsidRDefault="001F36CB" w14:paraId="6D98A12B" wp14:textId="77777777">
    <w:pPr>
      <w:pStyle w:val="Footer"/>
      <w:framePr w:wrap="aroun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43325" w:rsidRDefault="00E43325" w14:paraId="033613FE" wp14:textId="77777777">
    <w:pPr>
      <w:pStyle w:val="Footer"/>
      <w:framePr w:wrap="around"/>
    </w:pPr>
    <w:r>
      <w:t>[Type here]</w:t>
    </w:r>
  </w:p>
  <w:p xmlns:wp14="http://schemas.microsoft.com/office/word/2010/wordml" w:rsidR="001F36CB" w:rsidRDefault="001F36CB" w14:paraId="62EBF3C5" wp14:textId="77777777">
    <w:pPr>
      <w:spacing w:before="60" w:after="60" w:line="24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43325" w:rsidRDefault="00E43325" w14:paraId="17AD4EF8" wp14:textId="77777777">
    <w:pPr>
      <w:pStyle w:val="Footer"/>
      <w:framePr w:wrap="around"/>
    </w:pPr>
    <w:r>
      <w:t>[Type here]</w:t>
    </w:r>
  </w:p>
  <w:p xmlns:wp14="http://schemas.microsoft.com/office/word/2010/wordml" w:rsidR="001F36CB" w:rsidRDefault="001F36CB" w14:paraId="3461D779" wp14:textId="77777777">
    <w:pPr>
      <w:pStyle w:val="Copyright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1B2C48" w:rsidRDefault="001B2C48" w14:paraId="0562CB0E" wp14:textId="77777777">
      <w:r>
        <w:separator/>
      </w:r>
    </w:p>
  </w:footnote>
  <w:footnote w:type="continuationSeparator" w:id="0">
    <w:p xmlns:wp14="http://schemas.microsoft.com/office/word/2010/wordml" w:rsidR="001B2C48" w:rsidRDefault="001B2C48" w14:paraId="34CE0A41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F36CB" w:rsidRDefault="001F36CB" w14:paraId="1299C43A" wp14:textId="77777777">
    <w:pPr>
      <w:pStyle w:val="Header"/>
    </w:pPr>
  </w:p>
  <w:p xmlns:wp14="http://schemas.microsoft.com/office/word/2010/wordml" w:rsidR="001F36CB" w:rsidRDefault="001F36CB" w14:paraId="4DDBEF00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43325" w:rsidRDefault="00E43325" w14:paraId="3D07153E" wp14:textId="77777777">
    <w:pPr>
      <w:pStyle w:val="Header"/>
    </w:pPr>
    <w:r>
      <w:t>[Type here]</w:t>
    </w:r>
  </w:p>
  <w:p xmlns:wp14="http://schemas.microsoft.com/office/word/2010/wordml" w:rsidR="001F36CB" w:rsidRDefault="001F36CB" w14:paraId="4B99056E" wp14:textId="77777777">
    <w:pPr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43325" w:rsidRDefault="00E43325" w14:paraId="37132628" wp14:textId="77777777">
    <w:pPr>
      <w:pStyle w:val="Header"/>
    </w:pPr>
    <w:r>
      <w:t>[Type here]</w:t>
    </w:r>
  </w:p>
  <w:p xmlns:wp14="http://schemas.microsoft.com/office/word/2010/wordml" w:rsidR="001F36CB" w:rsidRDefault="001F36CB" w14:paraId="1FC39945" wp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bUj2yummVnBhJX" int2:id="K0c9dAv7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suff w:val="nothing"/>
      <w:lvlText w:val="%2."/>
      <w:lvlJc w:val="left"/>
    </w:lvl>
    <w:lvl w:ilvl="2">
      <w:start w:val="1"/>
      <w:numFmt w:val="decimal"/>
      <w:suff w:val="nothing"/>
      <w:lvlText w:val="%3."/>
      <w:lvlJc w:val="left"/>
    </w:lvl>
    <w:lvl w:ilvl="3">
      <w:start w:val="1"/>
      <w:numFmt w:val="decimal"/>
      <w:suff w:val="nothing"/>
      <w:lvlText w:val="%4."/>
      <w:lvlJc w:val="left"/>
    </w:lvl>
    <w:lvl w:ilvl="4">
      <w:start w:val="1"/>
      <w:numFmt w:val="decimal"/>
      <w:suff w:val="nothing"/>
      <w:lvlText w:val="%5."/>
      <w:lvlJc w:val="left"/>
    </w:lvl>
    <w:lvl w:ilvl="5">
      <w:start w:val="1"/>
      <w:numFmt w:val="decimal"/>
      <w:suff w:val="nothing"/>
      <w:lvlText w:val="%6."/>
      <w:lvlJc w:val="left"/>
    </w:lvl>
    <w:lvl w:ilvl="6">
      <w:start w:val="1"/>
      <w:numFmt w:val="decimal"/>
      <w:suff w:val="nothing"/>
      <w:lvlText w:val="%7."/>
      <w:lvlJc w:val="left"/>
    </w:lvl>
    <w:lvl w:ilvl="7">
      <w:start w:val="1"/>
      <w:numFmt w:val="decimal"/>
      <w:suff w:val="nothing"/>
      <w:lvlText w:val="%8."/>
      <w:lvlJc w:val="left"/>
    </w:lvl>
    <w:lvl w:ilvl="8">
      <w:start w:val="1"/>
      <w:numFmt w:val="decimal"/>
      <w:suff w:val="nothing"/>
      <w:lvlText w:val="%9."/>
      <w:lvlJc w:val="left"/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suff w:val="nothing"/>
      <w:lvlText w:val="%2."/>
      <w:lvlJc w:val="left"/>
    </w:lvl>
    <w:lvl w:ilvl="2">
      <w:start w:val="1"/>
      <w:numFmt w:val="decimal"/>
      <w:suff w:val="nothing"/>
      <w:lvlText w:val="%3."/>
      <w:lvlJc w:val="left"/>
    </w:lvl>
    <w:lvl w:ilvl="3">
      <w:start w:val="1"/>
      <w:numFmt w:val="decimal"/>
      <w:suff w:val="nothing"/>
      <w:lvlText w:val="%4."/>
      <w:lvlJc w:val="left"/>
    </w:lvl>
    <w:lvl w:ilvl="4">
      <w:start w:val="1"/>
      <w:numFmt w:val="decimal"/>
      <w:suff w:val="nothing"/>
      <w:lvlText w:val="%5."/>
      <w:lvlJc w:val="left"/>
    </w:lvl>
    <w:lvl w:ilvl="5">
      <w:start w:val="1"/>
      <w:numFmt w:val="decimal"/>
      <w:suff w:val="nothing"/>
      <w:lvlText w:val="%6."/>
      <w:lvlJc w:val="left"/>
    </w:lvl>
    <w:lvl w:ilvl="6">
      <w:start w:val="1"/>
      <w:numFmt w:val="decimal"/>
      <w:suff w:val="nothing"/>
      <w:lvlText w:val="%7."/>
      <w:lvlJc w:val="left"/>
    </w:lvl>
    <w:lvl w:ilvl="7">
      <w:start w:val="1"/>
      <w:numFmt w:val="decimal"/>
      <w:suff w:val="nothing"/>
      <w:lvlText w:val="%8."/>
      <w:lvlJc w:val="left"/>
    </w:lvl>
    <w:lvl w:ilvl="8">
      <w:start w:val="1"/>
      <w:numFmt w:val="decimal"/>
      <w:suff w:val="nothing"/>
      <w:lvlText w:val="%9."/>
      <w:lvlJc w:val="left"/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suff w:val="nothing"/>
      <w:lvlText w:val="%2."/>
      <w:lvlJc w:val="left"/>
    </w:lvl>
    <w:lvl w:ilvl="2">
      <w:start w:val="1"/>
      <w:numFmt w:val="lowerRoman"/>
      <w:suff w:val="nothing"/>
      <w:lvlText w:val="%3."/>
      <w:lvlJc w:val="right"/>
    </w:lvl>
    <w:lvl w:ilvl="3">
      <w:start w:val="1"/>
      <w:numFmt w:val="decimal"/>
      <w:suff w:val="nothing"/>
      <w:lvlText w:val="%4."/>
      <w:lvlJc w:val="left"/>
    </w:lvl>
    <w:lvl w:ilvl="4">
      <w:start w:val="1"/>
      <w:numFmt w:val="lowerLetter"/>
      <w:suff w:val="nothing"/>
      <w:lvlText w:val="%5."/>
      <w:lvlJc w:val="left"/>
    </w:lvl>
    <w:lvl w:ilvl="5">
      <w:start w:val="1"/>
      <w:numFmt w:val="lowerRoman"/>
      <w:suff w:val="nothing"/>
      <w:lvlText w:val="%6."/>
      <w:lvlJc w:val="right"/>
    </w:lvl>
    <w:lvl w:ilvl="6">
      <w:start w:val="1"/>
      <w:numFmt w:val="decimal"/>
      <w:suff w:val="nothing"/>
      <w:lvlText w:val="%7."/>
      <w:lvlJc w:val="left"/>
    </w:lvl>
    <w:lvl w:ilvl="7">
      <w:start w:val="1"/>
      <w:numFmt w:val="lowerLetter"/>
      <w:suff w:val="nothing"/>
      <w:lvlText w:val="%8."/>
      <w:lvlJc w:val="left"/>
    </w:lvl>
    <w:lvl w:ilvl="8">
      <w:start w:val="1"/>
      <w:numFmt w:val="lowerRoman"/>
      <w:suff w:val="nothing"/>
      <w:lvlText w:val="%9."/>
      <w:lvlJc w:val="right"/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suff w:val="nothing"/>
      <w:lvlText w:val="%2."/>
      <w:lvlJc w:val="left"/>
    </w:lvl>
    <w:lvl w:ilvl="2">
      <w:start w:val="1"/>
      <w:numFmt w:val="lowerRoman"/>
      <w:suff w:val="nothing"/>
      <w:lvlText w:val="%3."/>
      <w:lvlJc w:val="right"/>
    </w:lvl>
    <w:lvl w:ilvl="3">
      <w:start w:val="1"/>
      <w:numFmt w:val="decimal"/>
      <w:suff w:val="nothing"/>
      <w:lvlText w:val="%4."/>
      <w:lvlJc w:val="left"/>
    </w:lvl>
    <w:lvl w:ilvl="4">
      <w:start w:val="1"/>
      <w:numFmt w:val="lowerLetter"/>
      <w:suff w:val="nothing"/>
      <w:lvlText w:val="%5."/>
      <w:lvlJc w:val="left"/>
    </w:lvl>
    <w:lvl w:ilvl="5">
      <w:start w:val="1"/>
      <w:numFmt w:val="lowerRoman"/>
      <w:suff w:val="nothing"/>
      <w:lvlText w:val="%6."/>
      <w:lvlJc w:val="right"/>
    </w:lvl>
    <w:lvl w:ilvl="6">
      <w:start w:val="1"/>
      <w:numFmt w:val="decimal"/>
      <w:suff w:val="nothing"/>
      <w:lvlText w:val="%7."/>
      <w:lvlJc w:val="left"/>
    </w:lvl>
    <w:lvl w:ilvl="7">
      <w:start w:val="1"/>
      <w:numFmt w:val="lowerLetter"/>
      <w:suff w:val="nothing"/>
      <w:lvlText w:val="%8."/>
      <w:lvlJc w:val="left"/>
    </w:lvl>
    <w:lvl w:ilvl="8">
      <w:start w:val="1"/>
      <w:numFmt w:val="lowerRoman"/>
      <w:suff w:val="nothing"/>
      <w:lvlText w:val="%9."/>
      <w:lvlJc w:val="right"/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suff w:val="nothing"/>
      <w:lvlText w:val="%2."/>
      <w:lvlJc w:val="left"/>
    </w:lvl>
    <w:lvl w:ilvl="2">
      <w:start w:val="1"/>
      <w:numFmt w:val="lowerRoman"/>
      <w:suff w:val="nothing"/>
      <w:lvlText w:val="%3."/>
      <w:lvlJc w:val="right"/>
    </w:lvl>
    <w:lvl w:ilvl="3">
      <w:start w:val="1"/>
      <w:numFmt w:val="decimal"/>
      <w:suff w:val="nothing"/>
      <w:lvlText w:val="%4."/>
      <w:lvlJc w:val="left"/>
    </w:lvl>
    <w:lvl w:ilvl="4">
      <w:start w:val="1"/>
      <w:numFmt w:val="lowerLetter"/>
      <w:suff w:val="nothing"/>
      <w:lvlText w:val="%5."/>
      <w:lvlJc w:val="left"/>
    </w:lvl>
    <w:lvl w:ilvl="5">
      <w:start w:val="1"/>
      <w:numFmt w:val="lowerRoman"/>
      <w:suff w:val="nothing"/>
      <w:lvlText w:val="%6."/>
      <w:lvlJc w:val="right"/>
    </w:lvl>
    <w:lvl w:ilvl="6">
      <w:start w:val="1"/>
      <w:numFmt w:val="decimal"/>
      <w:suff w:val="nothing"/>
      <w:lvlText w:val="%7."/>
      <w:lvlJc w:val="left"/>
    </w:lvl>
    <w:lvl w:ilvl="7">
      <w:start w:val="1"/>
      <w:numFmt w:val="lowerLetter"/>
      <w:suff w:val="nothing"/>
      <w:lvlText w:val="%8."/>
      <w:lvlJc w:val="left"/>
    </w:lvl>
    <w:lvl w:ilvl="8">
      <w:start w:val="1"/>
      <w:numFmt w:val="lowerRoman"/>
      <w:suff w:val="nothing"/>
      <w:lvlText w:val="%9."/>
      <w:lvlJc w:val="right"/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suff w:val="nothing"/>
      <w:lvlText w:val="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1686530D"/>
    <w:multiLevelType w:val="hybridMultilevel"/>
    <w:tmpl w:val="BB74C9FC"/>
    <w:lvl w:ilvl="0" w:tplc="7B92EC78">
      <w:start w:val="1"/>
      <w:numFmt w:val="bullet"/>
      <w:pStyle w:val="ListunderTable"/>
      <w:lvlText w:val="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2E022E0"/>
    <w:multiLevelType w:val="hybridMultilevel"/>
    <w:tmpl w:val="C82A6B5E"/>
    <w:lvl w:ilvl="0" w:tplc="4D5A0DCE">
      <w:start w:val="1"/>
      <w:numFmt w:val="bullet"/>
      <w:pStyle w:val="SubListUnderHeading2"/>
      <w:lvlText w:val=""/>
      <w:lvlJc w:val="left"/>
      <w:pPr>
        <w:tabs>
          <w:tab w:val="num" w:pos="1382"/>
        </w:tabs>
        <w:ind w:left="1382" w:hanging="360"/>
      </w:pPr>
      <w:rPr>
        <w:rFonts w:hint="default" w:ascii="Wingdings" w:hAnsi="Wingdings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1" w15:restartNumberingAfterBreak="0">
    <w:nsid w:val="24BA1D7B"/>
    <w:multiLevelType w:val="hybridMultilevel"/>
    <w:tmpl w:val="895E4DD8"/>
    <w:lvl w:ilvl="0" w:tplc="A4D8941E">
      <w:start w:val="1"/>
      <w:numFmt w:val="bullet"/>
      <w:pStyle w:val="ListUnderHeading3"/>
      <w:lvlText w:val="►"/>
      <w:lvlJc w:val="left"/>
      <w:pPr>
        <w:tabs>
          <w:tab w:val="num" w:pos="1800"/>
        </w:tabs>
        <w:ind w:left="1800" w:hanging="360"/>
      </w:pPr>
      <w:rPr>
        <w:rFonts w:hint="default" w:hAnsi="Courier New"/>
      </w:rPr>
    </w:lvl>
    <w:lvl w:ilvl="1" w:tplc="04090003" w:tentative="1">
      <w:start w:val="1"/>
      <w:numFmt w:val="bullet"/>
      <w:lvlText w:val="o"/>
      <w:lvlJc w:val="left"/>
      <w:pPr>
        <w:tabs>
          <w:tab w:val="num" w:pos="3067"/>
        </w:tabs>
        <w:ind w:left="3067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7"/>
        </w:tabs>
        <w:ind w:left="378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7"/>
        </w:tabs>
        <w:ind w:left="450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5227"/>
        </w:tabs>
        <w:ind w:left="5227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7"/>
        </w:tabs>
        <w:ind w:left="594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7"/>
        </w:tabs>
        <w:ind w:left="666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7387"/>
        </w:tabs>
        <w:ind w:left="7387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7"/>
        </w:tabs>
        <w:ind w:left="8107" w:hanging="360"/>
      </w:pPr>
      <w:rPr>
        <w:rFonts w:hint="default" w:ascii="Wingdings" w:hAnsi="Wingdings"/>
      </w:rPr>
    </w:lvl>
  </w:abstractNum>
  <w:abstractNum w:abstractNumId="12" w15:restartNumberingAfterBreak="0">
    <w:nsid w:val="28172DFE"/>
    <w:multiLevelType w:val="hybridMultilevel"/>
    <w:tmpl w:val="A614FA58"/>
    <w:lvl w:ilvl="0" w:tplc="9F24A044">
      <w:start w:val="1"/>
      <w:numFmt w:val="bullet"/>
      <w:pStyle w:val="SubListUnderHeading1"/>
      <w:lvlText w:val=""/>
      <w:lvlJc w:val="left"/>
      <w:pPr>
        <w:tabs>
          <w:tab w:val="num" w:pos="870"/>
        </w:tabs>
        <w:ind w:left="870" w:hanging="360"/>
      </w:pPr>
      <w:rPr>
        <w:rFonts w:hint="default" w:ascii="Wingdings" w:hAnsi="Wingdings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75273A6"/>
    <w:multiLevelType w:val="hybridMultilevel"/>
    <w:tmpl w:val="BF90A372"/>
    <w:lvl w:ilvl="0" w:tplc="DD50E458">
      <w:start w:val="1"/>
      <w:numFmt w:val="bullet"/>
      <w:pStyle w:val="ListUnderHeading2"/>
      <w:lvlText w:val="►"/>
      <w:lvlJc w:val="left"/>
      <w:pPr>
        <w:tabs>
          <w:tab w:val="num" w:pos="1080"/>
        </w:tabs>
        <w:ind w:left="1080" w:hanging="360"/>
      </w:pPr>
      <w:rPr>
        <w:rFonts w:hint="default" w:hAnsi="Courier New"/>
      </w:rPr>
    </w:lvl>
    <w:lvl w:ilvl="1" w:tplc="0409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hint="default" w:ascii="Wingdings" w:hAnsi="Wingdings"/>
      </w:rPr>
    </w:lvl>
  </w:abstractNum>
  <w:abstractNum w:abstractNumId="14" w15:restartNumberingAfterBreak="0">
    <w:nsid w:val="39524257"/>
    <w:multiLevelType w:val="hybridMultilevel"/>
    <w:tmpl w:val="C0203D54"/>
    <w:lvl w:ilvl="0" w:tplc="B162B2A8">
      <w:start w:val="1"/>
      <w:numFmt w:val="bullet"/>
      <w:pStyle w:val="ListUnderHeading4"/>
      <w:lvlText w:val="►"/>
      <w:lvlJc w:val="left"/>
      <w:pPr>
        <w:tabs>
          <w:tab w:val="num" w:pos="2563"/>
        </w:tabs>
        <w:ind w:left="2563" w:hanging="360"/>
      </w:pPr>
      <w:rPr>
        <w:rFonts w:hint="default" w:hAnsi="Courier New"/>
      </w:rPr>
    </w:lvl>
    <w:lvl w:ilvl="1" w:tplc="04090003" w:tentative="1">
      <w:start w:val="1"/>
      <w:numFmt w:val="bullet"/>
      <w:lvlText w:val="o"/>
      <w:lvlJc w:val="left"/>
      <w:pPr>
        <w:tabs>
          <w:tab w:val="num" w:pos="3427"/>
        </w:tabs>
        <w:ind w:left="3427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7"/>
        </w:tabs>
        <w:ind w:left="414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7"/>
        </w:tabs>
        <w:ind w:left="486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5587"/>
        </w:tabs>
        <w:ind w:left="5587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7"/>
        </w:tabs>
        <w:ind w:left="630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7"/>
        </w:tabs>
        <w:ind w:left="702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7747"/>
        </w:tabs>
        <w:ind w:left="7747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7"/>
        </w:tabs>
        <w:ind w:left="8467" w:hanging="360"/>
      </w:pPr>
      <w:rPr>
        <w:rFonts w:hint="default" w:ascii="Wingdings" w:hAnsi="Wingdings"/>
      </w:rPr>
    </w:lvl>
  </w:abstractNum>
  <w:abstractNum w:abstractNumId="15" w15:restartNumberingAfterBreak="0">
    <w:nsid w:val="5F993171"/>
    <w:multiLevelType w:val="hybridMultilevel"/>
    <w:tmpl w:val="29D053F2"/>
    <w:lvl w:ilvl="0" w:tplc="181E8688">
      <w:start w:val="1"/>
      <w:numFmt w:val="bullet"/>
      <w:pStyle w:val="SubListUnderHeading3"/>
      <w:lvlText w:val=""/>
      <w:lvlJc w:val="left"/>
      <w:pPr>
        <w:tabs>
          <w:tab w:val="num" w:pos="2146"/>
        </w:tabs>
        <w:ind w:left="2146" w:hanging="360"/>
      </w:pPr>
      <w:rPr>
        <w:rFonts w:hint="default" w:ascii="Wingdings" w:hAnsi="Wingdings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6AB7F32"/>
    <w:multiLevelType w:val="singleLevel"/>
    <w:tmpl w:val="B45823F8"/>
    <w:lvl w:ilvl="0">
      <w:start w:val="1"/>
      <w:numFmt w:val="bullet"/>
      <w:pStyle w:val="ListUnderHeading1"/>
      <w:lvlText w:val="►"/>
      <w:lvlJc w:val="left"/>
      <w:pPr>
        <w:tabs>
          <w:tab w:val="num" w:pos="547"/>
        </w:tabs>
        <w:ind w:left="547" w:hanging="360"/>
      </w:pPr>
      <w:rPr>
        <w:rFonts w:hint="default" w:hAnsi="Courier New"/>
      </w:rPr>
    </w:lvl>
  </w:abstractNum>
  <w:abstractNum w:abstractNumId="17" w15:restartNumberingAfterBreak="0">
    <w:nsid w:val="70EE23D8"/>
    <w:multiLevelType w:val="hybridMultilevel"/>
    <w:tmpl w:val="86EA2408"/>
    <w:lvl w:ilvl="0" w:tplc="B03807B6">
      <w:start w:val="1"/>
      <w:numFmt w:val="bullet"/>
      <w:pStyle w:val="SubListUnderHeading4"/>
      <w:lvlText w:val=""/>
      <w:lvlJc w:val="left"/>
      <w:pPr>
        <w:tabs>
          <w:tab w:val="num" w:pos="3024"/>
        </w:tabs>
        <w:ind w:left="3024" w:hanging="360"/>
      </w:pPr>
      <w:rPr>
        <w:rFonts w:hint="default" w:ascii="Wingdings" w:hAnsi="Wingdings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7387"/>
        </w:tabs>
        <w:ind w:left="738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8107"/>
        </w:tabs>
        <w:ind w:left="8107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8827"/>
        </w:tabs>
        <w:ind w:left="8827" w:hanging="360"/>
      </w:pPr>
      <w:rPr>
        <w:rFonts w:hint="default" w:ascii="Wingdings" w:hAnsi="Wingdings"/>
      </w:rPr>
    </w:lvl>
  </w:abstractNum>
  <w:abstractNum w:abstractNumId="18" w15:restartNumberingAfterBreak="0">
    <w:nsid w:val="7B8B4657"/>
    <w:multiLevelType w:val="multilevel"/>
    <w:tmpl w:val="6D3AB40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5"/>
        </w:tabs>
        <w:ind w:left="505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5"/>
        </w:tabs>
        <w:ind w:left="-575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305"/>
        </w:tabs>
        <w:ind w:left="19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93"/>
        </w:tabs>
        <w:ind w:left="793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937"/>
        </w:tabs>
        <w:ind w:left="937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1"/>
        </w:tabs>
        <w:ind w:left="1081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225"/>
        </w:tabs>
        <w:ind w:left="1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369"/>
        </w:tabs>
        <w:ind w:left="1369" w:hanging="1584"/>
      </w:pPr>
      <w:rPr>
        <w:rFonts w:hint="default"/>
      </w:rPr>
    </w:lvl>
  </w:abstractNum>
  <w:num w:numId="1" w16cid:durableId="169488337">
    <w:abstractNumId w:val="18"/>
  </w:num>
  <w:num w:numId="2" w16cid:durableId="475881407">
    <w:abstractNumId w:val="16"/>
  </w:num>
  <w:num w:numId="3" w16cid:durableId="1972982031">
    <w:abstractNumId w:val="15"/>
  </w:num>
  <w:num w:numId="4" w16cid:durableId="1852521708">
    <w:abstractNumId w:val="13"/>
  </w:num>
  <w:num w:numId="5" w16cid:durableId="1763262419">
    <w:abstractNumId w:val="11"/>
  </w:num>
  <w:num w:numId="6" w16cid:durableId="1350181223">
    <w:abstractNumId w:val="14"/>
  </w:num>
  <w:num w:numId="7" w16cid:durableId="414861559">
    <w:abstractNumId w:val="10"/>
  </w:num>
  <w:num w:numId="8" w16cid:durableId="1934124895">
    <w:abstractNumId w:val="17"/>
  </w:num>
  <w:num w:numId="9" w16cid:durableId="1864704521">
    <w:abstractNumId w:val="12"/>
  </w:num>
  <w:num w:numId="10" w16cid:durableId="1638418613">
    <w:abstractNumId w:val="9"/>
  </w:num>
  <w:num w:numId="11" w16cid:durableId="85226874">
    <w:abstractNumId w:val="18"/>
  </w:num>
  <w:num w:numId="12" w16cid:durableId="194662620">
    <w:abstractNumId w:val="18"/>
  </w:num>
  <w:num w:numId="13" w16cid:durableId="1470703003">
    <w:abstractNumId w:val="18"/>
  </w:num>
  <w:numIdMacAtCleanup w:val="1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rawingGridHorizontalSpacing w:val="85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27"/>
    <w:rsid w:val="000131F7"/>
    <w:rsid w:val="0007638A"/>
    <w:rsid w:val="00090178"/>
    <w:rsid w:val="001A21CE"/>
    <w:rsid w:val="001B2C48"/>
    <w:rsid w:val="001B5FB6"/>
    <w:rsid w:val="001F36CB"/>
    <w:rsid w:val="00222D24"/>
    <w:rsid w:val="002236EC"/>
    <w:rsid w:val="002E738A"/>
    <w:rsid w:val="00312D93"/>
    <w:rsid w:val="00324D9F"/>
    <w:rsid w:val="00337DCF"/>
    <w:rsid w:val="00381183"/>
    <w:rsid w:val="003A3346"/>
    <w:rsid w:val="003A6083"/>
    <w:rsid w:val="003A71BE"/>
    <w:rsid w:val="00402A53"/>
    <w:rsid w:val="0043163F"/>
    <w:rsid w:val="0044634E"/>
    <w:rsid w:val="004E0ECD"/>
    <w:rsid w:val="004F0E60"/>
    <w:rsid w:val="00503285"/>
    <w:rsid w:val="00507281"/>
    <w:rsid w:val="00516B13"/>
    <w:rsid w:val="0054129B"/>
    <w:rsid w:val="005A103C"/>
    <w:rsid w:val="005B761E"/>
    <w:rsid w:val="005D56D3"/>
    <w:rsid w:val="00622A56"/>
    <w:rsid w:val="00627D59"/>
    <w:rsid w:val="00652818"/>
    <w:rsid w:val="006B7827"/>
    <w:rsid w:val="006C148A"/>
    <w:rsid w:val="006D2A1A"/>
    <w:rsid w:val="006F0A05"/>
    <w:rsid w:val="007B0D34"/>
    <w:rsid w:val="007C40CB"/>
    <w:rsid w:val="00824BFA"/>
    <w:rsid w:val="0084392C"/>
    <w:rsid w:val="00866BA4"/>
    <w:rsid w:val="00872D3F"/>
    <w:rsid w:val="008A081B"/>
    <w:rsid w:val="008A1625"/>
    <w:rsid w:val="008D2B07"/>
    <w:rsid w:val="008F1930"/>
    <w:rsid w:val="009A2A29"/>
    <w:rsid w:val="009D30C1"/>
    <w:rsid w:val="009F620B"/>
    <w:rsid w:val="00A05D79"/>
    <w:rsid w:val="00A23BA7"/>
    <w:rsid w:val="00A60B01"/>
    <w:rsid w:val="00A92351"/>
    <w:rsid w:val="00B22F99"/>
    <w:rsid w:val="00B50EA8"/>
    <w:rsid w:val="00B8048E"/>
    <w:rsid w:val="00BA7620"/>
    <w:rsid w:val="00BB757E"/>
    <w:rsid w:val="00C7171B"/>
    <w:rsid w:val="00C96984"/>
    <w:rsid w:val="00CB0D71"/>
    <w:rsid w:val="00CC51F4"/>
    <w:rsid w:val="00CC573E"/>
    <w:rsid w:val="00CD408D"/>
    <w:rsid w:val="00D434DB"/>
    <w:rsid w:val="00D84C4B"/>
    <w:rsid w:val="00D934AE"/>
    <w:rsid w:val="00DA5A57"/>
    <w:rsid w:val="00DF018C"/>
    <w:rsid w:val="00E212C9"/>
    <w:rsid w:val="00E272C7"/>
    <w:rsid w:val="00E43325"/>
    <w:rsid w:val="00EC1D90"/>
    <w:rsid w:val="00F20D43"/>
    <w:rsid w:val="00F56D9C"/>
    <w:rsid w:val="00F93A42"/>
    <w:rsid w:val="00FA65A5"/>
    <w:rsid w:val="00FC0F54"/>
    <w:rsid w:val="00FE4123"/>
    <w:rsid w:val="0120DC7A"/>
    <w:rsid w:val="0242FE97"/>
    <w:rsid w:val="038A3B61"/>
    <w:rsid w:val="03CFF106"/>
    <w:rsid w:val="046742E8"/>
    <w:rsid w:val="04D8C801"/>
    <w:rsid w:val="061B5C14"/>
    <w:rsid w:val="0785BB4D"/>
    <w:rsid w:val="07CE8928"/>
    <w:rsid w:val="08341812"/>
    <w:rsid w:val="08C2E7DA"/>
    <w:rsid w:val="09A64610"/>
    <w:rsid w:val="09E5512F"/>
    <w:rsid w:val="0A110A78"/>
    <w:rsid w:val="0A8B2B11"/>
    <w:rsid w:val="0B0EADED"/>
    <w:rsid w:val="0B3717E8"/>
    <w:rsid w:val="0BC2D6C6"/>
    <w:rsid w:val="0CC8AEB3"/>
    <w:rsid w:val="0D5290FE"/>
    <w:rsid w:val="0D8DE1C6"/>
    <w:rsid w:val="0D9658FD"/>
    <w:rsid w:val="0DDA20FC"/>
    <w:rsid w:val="0E651131"/>
    <w:rsid w:val="0E87E649"/>
    <w:rsid w:val="0F29B227"/>
    <w:rsid w:val="0F65499E"/>
    <w:rsid w:val="0FC9113E"/>
    <w:rsid w:val="112FECE1"/>
    <w:rsid w:val="1158846B"/>
    <w:rsid w:val="13A020E0"/>
    <w:rsid w:val="1411EEF5"/>
    <w:rsid w:val="14A60E16"/>
    <w:rsid w:val="14A60E16"/>
    <w:rsid w:val="151EDFDE"/>
    <w:rsid w:val="15A9EB93"/>
    <w:rsid w:val="16009DB1"/>
    <w:rsid w:val="168AF8B3"/>
    <w:rsid w:val="16E602C6"/>
    <w:rsid w:val="17ECF171"/>
    <w:rsid w:val="180B615A"/>
    <w:rsid w:val="18117885"/>
    <w:rsid w:val="1BBBA990"/>
    <w:rsid w:val="1C547465"/>
    <w:rsid w:val="1D61E0BB"/>
    <w:rsid w:val="1D63C2EB"/>
    <w:rsid w:val="1E1AE021"/>
    <w:rsid w:val="1F120792"/>
    <w:rsid w:val="1F9402AD"/>
    <w:rsid w:val="1F982B50"/>
    <w:rsid w:val="2038EF25"/>
    <w:rsid w:val="208F2FFC"/>
    <w:rsid w:val="209B63AD"/>
    <w:rsid w:val="22DAB88D"/>
    <w:rsid w:val="2427D474"/>
    <w:rsid w:val="24D6D330"/>
    <w:rsid w:val="2698E296"/>
    <w:rsid w:val="2792025E"/>
    <w:rsid w:val="2794DF70"/>
    <w:rsid w:val="28774D01"/>
    <w:rsid w:val="29C6A90E"/>
    <w:rsid w:val="2AB0D5CD"/>
    <w:rsid w:val="2AB8FFA8"/>
    <w:rsid w:val="2B11353F"/>
    <w:rsid w:val="2CA93B80"/>
    <w:rsid w:val="2CDE8B2F"/>
    <w:rsid w:val="2D0E5B12"/>
    <w:rsid w:val="2ECF6E40"/>
    <w:rsid w:val="301C52F6"/>
    <w:rsid w:val="3034E83B"/>
    <w:rsid w:val="31A83EC7"/>
    <w:rsid w:val="31B1FC52"/>
    <w:rsid w:val="34304377"/>
    <w:rsid w:val="343ED261"/>
    <w:rsid w:val="3494F44D"/>
    <w:rsid w:val="34978F7D"/>
    <w:rsid w:val="34C7B34B"/>
    <w:rsid w:val="35CF5D71"/>
    <w:rsid w:val="36001400"/>
    <w:rsid w:val="3634C0BD"/>
    <w:rsid w:val="37A2C953"/>
    <w:rsid w:val="3830ACEF"/>
    <w:rsid w:val="389EBB7C"/>
    <w:rsid w:val="391E8C65"/>
    <w:rsid w:val="39CEC840"/>
    <w:rsid w:val="3A9B02B3"/>
    <w:rsid w:val="3AE00ACE"/>
    <w:rsid w:val="3BE59ED7"/>
    <w:rsid w:val="3C2137A0"/>
    <w:rsid w:val="3C7BD596"/>
    <w:rsid w:val="3D20138E"/>
    <w:rsid w:val="3D97C439"/>
    <w:rsid w:val="3F688B1C"/>
    <w:rsid w:val="3F8DCDE9"/>
    <w:rsid w:val="3FA12855"/>
    <w:rsid w:val="40E1A784"/>
    <w:rsid w:val="410EFF15"/>
    <w:rsid w:val="42F2C655"/>
    <w:rsid w:val="43273375"/>
    <w:rsid w:val="4375953D"/>
    <w:rsid w:val="4589AEBC"/>
    <w:rsid w:val="46979530"/>
    <w:rsid w:val="46A18ACE"/>
    <w:rsid w:val="46CF5E6A"/>
    <w:rsid w:val="48D3910C"/>
    <w:rsid w:val="4BCB2875"/>
    <w:rsid w:val="4BF102BA"/>
    <w:rsid w:val="4C2486AB"/>
    <w:rsid w:val="4C5BDF68"/>
    <w:rsid w:val="4C713DA5"/>
    <w:rsid w:val="4D4DE287"/>
    <w:rsid w:val="4D94C0A1"/>
    <w:rsid w:val="4F4E5FAA"/>
    <w:rsid w:val="50125417"/>
    <w:rsid w:val="5097B4A6"/>
    <w:rsid w:val="50CF5B02"/>
    <w:rsid w:val="513DA616"/>
    <w:rsid w:val="516D5DA2"/>
    <w:rsid w:val="51A67F0C"/>
    <w:rsid w:val="51E49DBC"/>
    <w:rsid w:val="51F6A1FA"/>
    <w:rsid w:val="525DC462"/>
    <w:rsid w:val="531CC026"/>
    <w:rsid w:val="5393A68D"/>
    <w:rsid w:val="545C6A74"/>
    <w:rsid w:val="54A71CA7"/>
    <w:rsid w:val="56F384CA"/>
    <w:rsid w:val="573BA2E7"/>
    <w:rsid w:val="58112353"/>
    <w:rsid w:val="58DF5FD3"/>
    <w:rsid w:val="5932AD16"/>
    <w:rsid w:val="5996897E"/>
    <w:rsid w:val="59ED4742"/>
    <w:rsid w:val="5A6BAE17"/>
    <w:rsid w:val="5B8102C6"/>
    <w:rsid w:val="5C76F0E1"/>
    <w:rsid w:val="5DBA2B4B"/>
    <w:rsid w:val="5DCE2EFA"/>
    <w:rsid w:val="5E2B6106"/>
    <w:rsid w:val="5E2E610F"/>
    <w:rsid w:val="5E440734"/>
    <w:rsid w:val="5ECED6A6"/>
    <w:rsid w:val="5F5DFE7B"/>
    <w:rsid w:val="604A5617"/>
    <w:rsid w:val="61FBCD98"/>
    <w:rsid w:val="62301053"/>
    <w:rsid w:val="62A8F530"/>
    <w:rsid w:val="631AB7CB"/>
    <w:rsid w:val="63975B4E"/>
    <w:rsid w:val="64FC311E"/>
    <w:rsid w:val="65A12953"/>
    <w:rsid w:val="65F74924"/>
    <w:rsid w:val="668F94AE"/>
    <w:rsid w:val="66F2DE17"/>
    <w:rsid w:val="68A7AF7E"/>
    <w:rsid w:val="69ABB02E"/>
    <w:rsid w:val="6A9C12EA"/>
    <w:rsid w:val="6BB9DF02"/>
    <w:rsid w:val="6BFF5D8F"/>
    <w:rsid w:val="6CD3541A"/>
    <w:rsid w:val="6EDA0DF5"/>
    <w:rsid w:val="6FFE97A8"/>
    <w:rsid w:val="701F7F01"/>
    <w:rsid w:val="70F1A02C"/>
    <w:rsid w:val="7128B643"/>
    <w:rsid w:val="714D4726"/>
    <w:rsid w:val="724E91C4"/>
    <w:rsid w:val="73265903"/>
    <w:rsid w:val="749CB9FE"/>
    <w:rsid w:val="74EB8F54"/>
    <w:rsid w:val="74F92C8B"/>
    <w:rsid w:val="75251363"/>
    <w:rsid w:val="75251363"/>
    <w:rsid w:val="762BBF4F"/>
    <w:rsid w:val="7654843B"/>
    <w:rsid w:val="773C2668"/>
    <w:rsid w:val="7775391D"/>
    <w:rsid w:val="77D22979"/>
    <w:rsid w:val="78CF5A99"/>
    <w:rsid w:val="793D0681"/>
    <w:rsid w:val="793F30AE"/>
    <w:rsid w:val="7A9AAD81"/>
    <w:rsid w:val="7B6BBD5D"/>
    <w:rsid w:val="7BAE25CF"/>
    <w:rsid w:val="7BF3580C"/>
    <w:rsid w:val="7CA1774F"/>
    <w:rsid w:val="7CDDC33B"/>
    <w:rsid w:val="7DE18C7C"/>
    <w:rsid w:val="7E2A73E7"/>
    <w:rsid w:val="7E519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932510"/>
  <w15:chartTrackingRefBased/>
  <w15:docId w15:val="{8B6AA835-EBCA-A64D-A294-217C2DD0AF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spacing w:after="240" w:line="360" w:lineRule="auto"/>
      <w:ind w:left="360"/>
    </w:pPr>
    <w:rPr>
      <w:rFonts w:ascii="Verdana" w:hAnsi="Verdana"/>
      <w:sz w:val="17"/>
      <w:lang w:val="en-US" w:eastAsia="en-US"/>
    </w:rPr>
  </w:style>
  <w:style w:type="paragraph" w:styleId="Heading1">
    <w:name w:val="heading 1"/>
    <w:basedOn w:val="Normal"/>
    <w:next w:val="Normal"/>
    <w:autoRedefine/>
    <w:qFormat/>
    <w:rsid w:val="006F0A05"/>
    <w:pPr>
      <w:keepNext/>
      <w:numPr>
        <w:numId w:val="1"/>
      </w:numPr>
      <w:pBdr>
        <w:bottom w:val="single" w:color="auto" w:sz="4" w:space="0"/>
      </w:pBdr>
      <w:tabs>
        <w:tab w:val="left" w:pos="540"/>
      </w:tabs>
      <w:spacing w:before="480" w:after="360"/>
      <w:outlineLvl w:val="0"/>
    </w:pPr>
    <w:rPr>
      <w:b/>
      <w:bCs/>
      <w:sz w:val="2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1"/>
      </w:numPr>
      <w:pBdr>
        <w:bottom w:val="single" w:color="auto" w:sz="4" w:space="1"/>
      </w:pBdr>
      <w:spacing w:before="360" w:after="360"/>
      <w:outlineLvl w:val="1"/>
    </w:pPr>
    <w:rPr>
      <w:rFonts w:cs="Arial"/>
      <w:b/>
      <w:bCs/>
      <w:sz w:val="20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1"/>
      </w:numPr>
      <w:pBdr>
        <w:bottom w:val="single" w:color="auto" w:sz="4" w:space="1"/>
      </w:pBdr>
      <w:tabs>
        <w:tab w:val="left" w:pos="1800"/>
      </w:tabs>
      <w:spacing w:before="360" w:after="360"/>
      <w:outlineLvl w:val="2"/>
    </w:pPr>
    <w:rPr>
      <w:rFonts w:cs="Arial"/>
      <w:b/>
      <w:sz w:val="18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1"/>
      </w:numPr>
      <w:pBdr>
        <w:bottom w:val="single" w:color="auto" w:sz="4" w:space="1"/>
      </w:pBdr>
      <w:tabs>
        <w:tab w:val="left" w:pos="1080"/>
        <w:tab w:val="left" w:pos="2700"/>
      </w:tabs>
      <w:spacing w:before="360" w:after="360"/>
      <w:outlineLvl w:val="3"/>
    </w:pPr>
    <w:rPr>
      <w:b/>
      <w:bCs/>
      <w:sz w:val="18"/>
    </w:rPr>
  </w:style>
  <w:style w:type="paragraph" w:styleId="Heading5">
    <w:name w:val="heading 5"/>
    <w:basedOn w:val="Heading1Text"/>
    <w:next w:val="Heading1Text"/>
    <w:autoRedefine/>
    <w:qFormat/>
    <w:pPr>
      <w:keepNext/>
      <w:outlineLvl w:val="4"/>
    </w:pPr>
    <w:rPr>
      <w:b/>
      <w:snapToGrid w:val="0"/>
      <w:color w:val="000000"/>
    </w:rPr>
  </w:style>
  <w:style w:type="paragraph" w:styleId="Heading6">
    <w:name w:val="heading 6"/>
    <w:basedOn w:val="Normal"/>
    <w:next w:val="Normal"/>
    <w:autoRedefine/>
    <w:qFormat/>
    <w:pPr>
      <w:keepNext/>
      <w:ind w:left="0"/>
      <w:outlineLvl w:val="5"/>
    </w:pPr>
    <w:rPr>
      <w:b/>
      <w:bCs/>
      <w:szCs w:val="24"/>
    </w:rPr>
  </w:style>
  <w:style w:type="paragraph" w:styleId="Heading7">
    <w:name w:val="heading 7"/>
    <w:basedOn w:val="Normal"/>
    <w:next w:val="Normal"/>
    <w:autoRedefine/>
    <w:qFormat/>
    <w:pPr>
      <w:keepNext/>
      <w:ind w:left="0"/>
      <w:outlineLvl w:val="6"/>
    </w:pPr>
    <w:rPr>
      <w:b/>
      <w:bCs/>
      <w:color w:val="000000"/>
    </w:rPr>
  </w:style>
  <w:style w:type="paragraph" w:styleId="Heading8">
    <w:name w:val="heading 8"/>
    <w:basedOn w:val="Normal"/>
    <w:next w:val="Normal"/>
    <w:autoRedefine/>
    <w:qFormat/>
    <w:pPr>
      <w:keepNext/>
      <w:ind w:left="0"/>
      <w:outlineLvl w:val="7"/>
    </w:pPr>
    <w:rPr>
      <w:b/>
      <w:bCs/>
    </w:rPr>
  </w:style>
  <w:style w:type="paragraph" w:styleId="Heading9">
    <w:name w:val="heading 9"/>
    <w:basedOn w:val="Normal"/>
    <w:next w:val="Normal"/>
    <w:autoRedefine/>
    <w:qFormat/>
    <w:pPr>
      <w:keepNext/>
      <w:ind w:left="0"/>
      <w:outlineLvl w:val="8"/>
    </w:pPr>
    <w:rPr>
      <w:b/>
      <w:bCs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Text" w:customStyle="1">
    <w:name w:val="Heading1 Text"/>
    <w:basedOn w:val="Normal"/>
    <w:pPr>
      <w:spacing w:before="120"/>
      <w:ind w:left="0"/>
    </w:pPr>
  </w:style>
  <w:style w:type="paragraph" w:styleId="CopyrightText" w:customStyle="1">
    <w:name w:val="Copyright Text"/>
    <w:basedOn w:val="Normal"/>
    <w:pPr>
      <w:spacing w:before="60" w:after="60" w:line="240" w:lineRule="auto"/>
      <w:ind w:left="0"/>
    </w:pPr>
    <w:rPr>
      <w:sz w:val="14"/>
    </w:rPr>
  </w:style>
  <w:style w:type="paragraph" w:styleId="DocumentTitle" w:customStyle="1">
    <w:name w:val="Document Title"/>
    <w:basedOn w:val="Normal"/>
    <w:pPr>
      <w:spacing w:before="4000" w:after="360"/>
      <w:jc w:val="right"/>
    </w:pPr>
    <w:rPr>
      <w:i/>
      <w:iCs/>
      <w:sz w:val="48"/>
    </w:rPr>
  </w:style>
  <w:style w:type="paragraph" w:styleId="Header">
    <w:name w:val="header"/>
    <w:aliases w:val="Header Text"/>
    <w:basedOn w:val="Normal"/>
    <w:link w:val="HeaderChar"/>
    <w:autoRedefine/>
    <w:uiPriority w:val="99"/>
    <w:pPr>
      <w:tabs>
        <w:tab w:val="right" w:pos="8392"/>
      </w:tabs>
      <w:spacing w:after="0" w:line="240" w:lineRule="auto"/>
      <w:ind w:left="0"/>
    </w:pPr>
    <w:rPr>
      <w:b/>
      <w:color w:val="FFFFFF"/>
      <w:sz w:val="16"/>
    </w:rPr>
  </w:style>
  <w:style w:type="paragraph" w:styleId="Heading2Text" w:customStyle="1">
    <w:name w:val="Heading2 Text"/>
    <w:basedOn w:val="Normal"/>
    <w:pPr>
      <w:spacing w:before="120"/>
      <w:ind w:left="547"/>
    </w:pPr>
  </w:style>
  <w:style w:type="paragraph" w:styleId="Heading3Text" w:customStyle="1">
    <w:name w:val="Heading3 Text"/>
    <w:basedOn w:val="Normal"/>
    <w:pPr>
      <w:spacing w:before="120"/>
      <w:ind w:left="1080"/>
    </w:pPr>
  </w:style>
  <w:style w:type="paragraph" w:styleId="Heading4Text" w:customStyle="1">
    <w:name w:val="Heading4 Text"/>
    <w:basedOn w:val="Normal"/>
    <w:next w:val="Normal"/>
    <w:pPr>
      <w:spacing w:before="120"/>
      <w:ind w:left="1771"/>
    </w:pPr>
  </w:style>
  <w:style w:type="paragraph" w:styleId="ListUnderHeading1" w:customStyle="1">
    <w:name w:val="List Under Heading 1"/>
    <w:basedOn w:val="Normal"/>
    <w:autoRedefine/>
    <w:pPr>
      <w:numPr>
        <w:numId w:val="2"/>
      </w:numPr>
      <w:spacing w:before="120" w:after="120"/>
    </w:pPr>
    <w:rPr>
      <w:lang w:val="en-GB"/>
    </w:rPr>
  </w:style>
  <w:style w:type="paragraph" w:styleId="TableText" w:customStyle="1">
    <w:name w:val="Table Text"/>
    <w:basedOn w:val="Normal"/>
    <w:pPr>
      <w:spacing w:before="60" w:after="60" w:line="240" w:lineRule="auto"/>
      <w:ind w:left="0"/>
    </w:pPr>
  </w:style>
  <w:style w:type="paragraph" w:styleId="TableHeadingText" w:customStyle="1">
    <w:name w:val="Table Heading Text"/>
    <w:basedOn w:val="TableText"/>
    <w:pPr>
      <w:jc w:val="center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432"/>
        <w:tab w:val="left" w:pos="504"/>
        <w:tab w:val="left" w:leader="dot" w:pos="8415"/>
      </w:tabs>
      <w:spacing w:after="120"/>
      <w:ind w:left="0"/>
    </w:pPr>
    <w:rPr>
      <w:b/>
      <w:bCs/>
      <w:noProof/>
      <w:szCs w:val="24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left" w:pos="1728"/>
        <w:tab w:val="left" w:leader="dot" w:pos="8415"/>
      </w:tabs>
      <w:spacing w:after="120"/>
      <w:ind w:left="504"/>
    </w:pPr>
    <w:rPr>
      <w:noProof/>
      <w:szCs w:val="24"/>
    </w:rPr>
  </w:style>
  <w:style w:type="paragraph" w:styleId="TOC3">
    <w:name w:val="toc 3"/>
    <w:basedOn w:val="Normal"/>
    <w:next w:val="Normal"/>
    <w:autoRedefine/>
    <w:semiHidden/>
    <w:pPr>
      <w:tabs>
        <w:tab w:val="left" w:pos="1728"/>
        <w:tab w:val="left" w:leader="dot" w:pos="8415"/>
      </w:tabs>
      <w:spacing w:after="120"/>
      <w:ind w:left="1008"/>
    </w:pPr>
    <w:rPr>
      <w:iCs/>
      <w:noProof/>
      <w:szCs w:val="24"/>
    </w:rPr>
  </w:style>
  <w:style w:type="paragraph" w:styleId="Footer">
    <w:name w:val="footer"/>
    <w:aliases w:val="FooterText"/>
    <w:basedOn w:val="Normal"/>
    <w:link w:val="FooterChar"/>
    <w:autoRedefine/>
    <w:uiPriority w:val="99"/>
    <w:pPr>
      <w:framePr w:wrap="around" w:hAnchor="margin" w:vAnchor="text" w:xAlign="right" w:y="1"/>
      <w:tabs>
        <w:tab w:val="center" w:pos="4320"/>
        <w:tab w:val="right" w:pos="8640"/>
      </w:tabs>
      <w:spacing w:before="120" w:after="120" w:line="240" w:lineRule="auto"/>
      <w:ind w:left="0" w:right="360"/>
    </w:pPr>
    <w:rPr>
      <w:b/>
      <w:bCs/>
      <w:noProof/>
      <w:color w:val="FFFFFF"/>
      <w:lang w:val="en-GB"/>
    </w:rPr>
  </w:style>
  <w:style w:type="paragraph" w:styleId="TOC4">
    <w:name w:val="toc 4"/>
    <w:basedOn w:val="Normal"/>
    <w:next w:val="Normal"/>
    <w:autoRedefine/>
    <w:semiHidden/>
    <w:pPr>
      <w:tabs>
        <w:tab w:val="left" w:pos="2592"/>
        <w:tab w:val="left" w:leader="dot" w:pos="8415"/>
      </w:tabs>
      <w:spacing w:after="120"/>
      <w:ind w:left="1728"/>
    </w:pPr>
    <w:rPr>
      <w:noProof/>
      <w:szCs w:val="21"/>
    </w:rPr>
  </w:style>
  <w:style w:type="paragraph" w:styleId="CopyrightHead" w:customStyle="1">
    <w:name w:val="Copyright Head"/>
    <w:basedOn w:val="Normal"/>
    <w:pPr>
      <w:spacing w:before="120" w:after="0"/>
      <w:ind w:left="0"/>
    </w:pPr>
    <w:rPr>
      <w:b/>
      <w:sz w:val="14"/>
    </w:rPr>
  </w:style>
  <w:style w:type="paragraph" w:styleId="TOCTitle" w:customStyle="1">
    <w:name w:val="TOC Title"/>
    <w:basedOn w:val="Normal"/>
    <w:pPr>
      <w:keepNext/>
      <w:pBdr>
        <w:bottom w:val="single" w:color="auto" w:sz="4" w:space="0"/>
      </w:pBdr>
      <w:spacing w:before="60" w:after="360"/>
      <w:ind w:left="0"/>
      <w:jc w:val="center"/>
    </w:pPr>
    <w:rPr>
      <w:sz w:val="30"/>
    </w:rPr>
  </w:style>
  <w:style w:type="paragraph" w:styleId="SubListUnderHeading1" w:customStyle="1">
    <w:name w:val="SubList Under Heading 1"/>
    <w:basedOn w:val="Normal"/>
    <w:next w:val="Normal"/>
    <w:autoRedefine/>
    <w:pPr>
      <w:numPr>
        <w:numId w:val="9"/>
      </w:numPr>
      <w:tabs>
        <w:tab w:val="clear" w:pos="870"/>
        <w:tab w:val="num" w:pos="850"/>
      </w:tabs>
      <w:spacing w:before="60" w:after="60"/>
      <w:ind w:left="864"/>
    </w:pPr>
  </w:style>
  <w:style w:type="paragraph" w:styleId="ListUnderHeading2" w:customStyle="1">
    <w:name w:val="List Under Heading 2"/>
    <w:basedOn w:val="Normal"/>
    <w:next w:val="Normal"/>
    <w:autoRedefine/>
    <w:pPr>
      <w:numPr>
        <w:numId w:val="4"/>
      </w:numPr>
      <w:spacing w:before="120" w:after="120"/>
    </w:pPr>
  </w:style>
  <w:style w:type="paragraph" w:styleId="ListUnderHeading3" w:customStyle="1">
    <w:name w:val="List Under Heading 3"/>
    <w:basedOn w:val="Normal"/>
    <w:next w:val="Normal"/>
    <w:autoRedefine/>
    <w:pPr>
      <w:numPr>
        <w:numId w:val="5"/>
      </w:numPr>
      <w:spacing w:before="120" w:after="120"/>
    </w:pPr>
  </w:style>
  <w:style w:type="paragraph" w:styleId="ListUnderHeading4" w:customStyle="1">
    <w:name w:val="List Under Heading 4"/>
    <w:basedOn w:val="Normal"/>
    <w:autoRedefine/>
    <w:pPr>
      <w:numPr>
        <w:numId w:val="6"/>
      </w:numPr>
      <w:tabs>
        <w:tab w:val="left" w:pos="2664"/>
      </w:tabs>
      <w:spacing w:before="120" w:after="120"/>
    </w:pPr>
    <w:rPr>
      <w:lang w:val="en-GB"/>
    </w:rPr>
  </w:style>
  <w:style w:type="paragraph" w:styleId="FirstPageLabelText" w:customStyle="1">
    <w:name w:val="First Page Label Text"/>
    <w:basedOn w:val="Normal"/>
    <w:pPr>
      <w:tabs>
        <w:tab w:val="left" w:pos="0"/>
        <w:tab w:val="left" w:pos="8640"/>
      </w:tabs>
      <w:spacing w:after="120"/>
      <w:ind w:left="0"/>
      <w:jc w:val="right"/>
    </w:pPr>
  </w:style>
  <w:style w:type="paragraph" w:styleId="FirstPageLabelHeading" w:customStyle="1">
    <w:name w:val="First Page Label Heading"/>
    <w:basedOn w:val="Normal"/>
    <w:pPr>
      <w:spacing w:after="120"/>
      <w:ind w:left="0"/>
      <w:jc w:val="right"/>
    </w:pPr>
    <w:rPr>
      <w:b/>
    </w:rPr>
  </w:style>
  <w:style w:type="paragraph" w:styleId="SubListUnderHeading2" w:customStyle="1">
    <w:name w:val="SubList Under Heading 2"/>
    <w:basedOn w:val="SubListUnderHeading1"/>
    <w:next w:val="Normal"/>
    <w:autoRedefine/>
    <w:pPr>
      <w:numPr>
        <w:numId w:val="7"/>
      </w:numPr>
    </w:pPr>
  </w:style>
  <w:style w:type="paragraph" w:styleId="SubListUnderHeading3" w:customStyle="1">
    <w:name w:val="SubList Under Heading 3"/>
    <w:basedOn w:val="SubListUnderHeading1"/>
    <w:next w:val="Normal"/>
    <w:autoRedefine/>
    <w:pPr>
      <w:numPr>
        <w:numId w:val="3"/>
      </w:numPr>
      <w:tabs>
        <w:tab w:val="left" w:pos="1620"/>
      </w:tabs>
    </w:pPr>
  </w:style>
  <w:style w:type="paragraph" w:styleId="SubListUnderHeading4" w:customStyle="1">
    <w:name w:val="SubList Under Heading 4"/>
    <w:basedOn w:val="SubListUnderHeading1"/>
    <w:next w:val="Normal"/>
    <w:autoRedefine/>
    <w:pPr>
      <w:numPr>
        <w:numId w:val="8"/>
      </w:numPr>
      <w:tabs>
        <w:tab w:val="left" w:pos="2975"/>
      </w:tabs>
      <w:ind w:right="432"/>
    </w:pPr>
  </w:style>
  <w:style w:type="paragraph" w:styleId="ListunderTable" w:customStyle="1">
    <w:name w:val="List under Table"/>
    <w:basedOn w:val="TableText"/>
    <w:pPr>
      <w:numPr>
        <w:numId w:val="10"/>
      </w:numPr>
      <w:tabs>
        <w:tab w:val="clear" w:pos="360"/>
        <w:tab w:val="num" w:pos="143"/>
      </w:tabs>
      <w:ind w:left="144" w:hanging="173"/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paragraph" w:styleId="TOC5">
    <w:name w:val="toc 5"/>
    <w:basedOn w:val="Normal"/>
    <w:next w:val="Normal"/>
    <w:autoRedefine/>
    <w:semiHidden/>
    <w:pPr>
      <w:ind w:left="680"/>
    </w:pPr>
  </w:style>
  <w:style w:type="paragraph" w:styleId="TOC6">
    <w:name w:val="toc 6"/>
    <w:basedOn w:val="Normal"/>
    <w:next w:val="Normal"/>
    <w:autoRedefine/>
    <w:semiHidden/>
    <w:pPr>
      <w:ind w:left="850"/>
    </w:pPr>
  </w:style>
  <w:style w:type="paragraph" w:styleId="TOC7">
    <w:name w:val="toc 7"/>
    <w:basedOn w:val="Normal"/>
    <w:next w:val="Normal"/>
    <w:autoRedefine/>
    <w:semiHidden/>
    <w:pPr>
      <w:ind w:left="1020"/>
    </w:pPr>
  </w:style>
  <w:style w:type="paragraph" w:styleId="TOC8">
    <w:name w:val="toc 8"/>
    <w:basedOn w:val="Normal"/>
    <w:next w:val="Normal"/>
    <w:autoRedefine/>
    <w:semiHidden/>
    <w:pPr>
      <w:ind w:left="1190"/>
    </w:pPr>
  </w:style>
  <w:style w:type="paragraph" w:styleId="TOC9">
    <w:name w:val="toc 9"/>
    <w:basedOn w:val="Normal"/>
    <w:next w:val="Normal"/>
    <w:autoRedefine/>
    <w:semiHidden/>
    <w:pPr>
      <w:ind w:left="1360"/>
    </w:pPr>
  </w:style>
  <w:style w:type="table" w:styleId="TableGrid">
    <w:name w:val="Table Grid"/>
    <w:basedOn w:val="TableNormal"/>
    <w:rsid w:val="00FE412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rsid w:val="002236EC"/>
    <w:rPr>
      <w:sz w:val="16"/>
      <w:szCs w:val="16"/>
    </w:rPr>
  </w:style>
  <w:style w:type="paragraph" w:styleId="CommentText">
    <w:name w:val="annotation text"/>
    <w:basedOn w:val="Normal"/>
    <w:link w:val="CommentTextChar"/>
    <w:rsid w:val="002236EC"/>
    <w:rPr>
      <w:sz w:val="20"/>
    </w:rPr>
  </w:style>
  <w:style w:type="character" w:styleId="CommentTextChar" w:customStyle="1">
    <w:name w:val="Comment Text Char"/>
    <w:link w:val="CommentText"/>
    <w:rsid w:val="002236EC"/>
    <w:rPr>
      <w:rFonts w:ascii="Verdana" w:hAnsi="Verdana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2236EC"/>
    <w:rPr>
      <w:b/>
      <w:bCs/>
    </w:rPr>
  </w:style>
  <w:style w:type="character" w:styleId="CommentSubjectChar" w:customStyle="1">
    <w:name w:val="Comment Subject Char"/>
    <w:link w:val="CommentSubject"/>
    <w:rsid w:val="002236EC"/>
    <w:rPr>
      <w:rFonts w:ascii="Verdana" w:hAnsi="Verdana"/>
      <w:b/>
      <w:bCs/>
      <w:lang w:val="en-US" w:eastAsia="en-US"/>
    </w:rPr>
  </w:style>
  <w:style w:type="paragraph" w:styleId="BalloonText">
    <w:name w:val="Balloon Text"/>
    <w:basedOn w:val="Normal"/>
    <w:link w:val="BalloonTextChar"/>
    <w:rsid w:val="00223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rsid w:val="002236EC"/>
    <w:rPr>
      <w:rFonts w:ascii="Tahoma" w:hAnsi="Tahoma" w:cs="Tahoma"/>
      <w:sz w:val="16"/>
      <w:szCs w:val="16"/>
      <w:lang w:val="en-US" w:eastAsia="en-US"/>
    </w:rPr>
  </w:style>
  <w:style w:type="character" w:styleId="HeaderChar" w:customStyle="1">
    <w:name w:val="Header Char"/>
    <w:aliases w:val="Header Text Char"/>
    <w:link w:val="Header"/>
    <w:uiPriority w:val="99"/>
    <w:rsid w:val="00E43325"/>
    <w:rPr>
      <w:rFonts w:ascii="Verdana" w:hAnsi="Verdana"/>
      <w:b/>
      <w:color w:val="FFFFFF"/>
      <w:sz w:val="16"/>
      <w:lang w:val="en-US" w:eastAsia="en-US"/>
    </w:rPr>
  </w:style>
  <w:style w:type="character" w:styleId="FooterChar" w:customStyle="1">
    <w:name w:val="Footer Char"/>
    <w:aliases w:val="FooterText Char"/>
    <w:link w:val="Footer"/>
    <w:uiPriority w:val="99"/>
    <w:rsid w:val="00E43325"/>
    <w:rPr>
      <w:rFonts w:ascii="Verdana" w:hAnsi="Verdana"/>
      <w:b/>
      <w:bCs/>
      <w:noProof/>
      <w:color w:val="FFFFFF"/>
      <w:sz w:val="17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f.png" Id="R81fa7449bf2f47f1" /><Relationship Type="http://schemas.openxmlformats.org/officeDocument/2006/relationships/image" Target="/media/image10.png" Id="Rad084ea208f2459c" /><Relationship Type="http://schemas.openxmlformats.org/officeDocument/2006/relationships/image" Target="/media/image11.png" Id="R8d9f1d87e0424dc1" /><Relationship Type="http://schemas.openxmlformats.org/officeDocument/2006/relationships/image" Target="/media/image12.png" Id="R06a545a69f5d48ba" /><Relationship Type="http://schemas.openxmlformats.org/officeDocument/2006/relationships/image" Target="/media/image13.png" Id="R3846799b381e4221" /><Relationship Type="http://schemas.openxmlformats.org/officeDocument/2006/relationships/image" Target="/media/image14.png" Id="R9face6e12fdb4709" /><Relationship Type="http://schemas.openxmlformats.org/officeDocument/2006/relationships/image" Target="/media/image15.png" Id="R8198ccf88bba48ed" /><Relationship Type="http://schemas.openxmlformats.org/officeDocument/2006/relationships/image" Target="/media/image16.png" Id="Re5a940e86e284df6" /><Relationship Type="http://schemas.openxmlformats.org/officeDocument/2006/relationships/image" Target="/media/image17.png" Id="R8c5696aeb3e04375" /><Relationship Type="http://schemas.openxmlformats.org/officeDocument/2006/relationships/image" Target="/media/image18.png" Id="R840f669f273749ce" /><Relationship Type="http://schemas.openxmlformats.org/officeDocument/2006/relationships/image" Target="/media/image19.png" Id="R7afd262a353e400c" /><Relationship Type="http://schemas.openxmlformats.org/officeDocument/2006/relationships/image" Target="/media/image1a.png" Id="R251a69abb0664c7e" /><Relationship Type="http://schemas.openxmlformats.org/officeDocument/2006/relationships/image" Target="/media/image1b.png" Id="Rbd010a87a78e431e" /><Relationship Type="http://schemas.openxmlformats.org/officeDocument/2006/relationships/image" Target="/media/image1c.png" Id="R91a712c0214c4957" /><Relationship Type="http://schemas.openxmlformats.org/officeDocument/2006/relationships/image" Target="/media/image1d.png" Id="R7f87e43c03694f1a" /><Relationship Type="http://schemas.microsoft.com/office/2020/10/relationships/intelligence" Target="intelligence2.xml" Id="Rc55a4810308c49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Aspire systems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LLD Template</dc:title>
  <dc:subject/>
  <dc:creator>QA</dc:creator>
  <keywords/>
  <lastModifiedBy>Darshana Annappan</lastModifiedBy>
  <revision>4</revision>
  <lastPrinted>2004-07-08T08:26:00.0000000Z</lastPrinted>
  <dcterms:created xsi:type="dcterms:W3CDTF">2022-06-24T04:17:00.0000000Z</dcterms:created>
  <dcterms:modified xsi:type="dcterms:W3CDTF">2022-06-27T08:35:36.0227084Z</dcterms:modified>
</coreProperties>
</file>